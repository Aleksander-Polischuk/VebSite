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Id2" /><Relationship Type="http://schemas.openxmlformats.org/package/2006/relationships/metadata/core-properties" Target="/docProps/core.xml" Id="rId5" /></Relationships>
</file>

<file path=word/document.xml><?xml version="1.0" encoding="utf-8"?>
<w:document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body>
    <w:tbl>
      <w:tblPr>
        <w:tblCellMar>
          <w:top w:w="0" w:type="dxa"/>
          <w:left w:w="0" w:type="dxa"/>
          <w:bottom w:w="0" w:type="dxa"/>
          <w:right w:w="0" w:type="dxa"/>
        </w:tblCellMar>
      </w:tblPr>
      <w:tblGrid>
        <w:gridCol w:w="453"/>
        <w:gridCol w:w="3968"/>
        <w:gridCol w:w="623"/>
        <w:gridCol w:w="4535"/>
      </w:tblGrid>
      <w:tr>
        <w:trPr>
          <w:trHeight w:val="1342" w:hRule="atLeast"/>
        </w:trPr>
        <w:tc>
          <w:tcPr>
            <w:tcW w:w="0" w:type="dxa"/>
            <w:hMerge w:val="restart"/>
          </w:tcPr>
          <w:tbl>
            <w:tblPr>
              <w:tblCellMar>
                <w:top w:w="0" w:type="dxa"/>
                <w:left w:w="0" w:type="dxa"/>
                <w:bottom w:w="0" w:type="dxa"/>
                <w:right w:w="0" w:type="dxa"/>
              </w:tblCellMar>
            </w:tblPr>
            <w:tblGrid>
              <w:gridCol w:w="9581"/>
            </w:tblGrid>
            <w:tr>
              <w:trPr>
                <w:trHeight w:val="1264" w:hRule="atLeast"/>
              </w:trPr>
              <w:tc>
                <w:tcPr>
                  <w:tcW w:w="958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center"/>
                  </w:pPr>
                  <w:r>
                    <w:rPr>
                      <w:rFonts w:ascii="Times New Roman" w:hAnsi="Times New Roman" w:eastAsia="Times New Roman"/>
                      <w:b/>
                      <w:color w:val="000000"/>
                      <w:sz w:val="28"/>
                    </w:rPr>
                    <w:t xml:space="preserve">МІНІСТЕРСТВО ОСВІТИ І НАУКИ УКРАЇНИ</w:t>
                  </w:r>
                  <w:r>
                    <w:rPr>
                      <w:rFonts w:ascii="Times New Roman" w:hAnsi="Times New Roman" w:eastAsia="Times New Roman"/>
                      <w:b/>
                      <w:color w:val="000000"/>
                      <w:sz w:val="28"/>
                    </w:rPr>
                    <w:br/>
                    <w:t xml:space="preserve">НАЦІОНАЛЬНИЙ УНІВЕРСИТЕТ "ЛЬВІВСЬКА ПОЛІТЕХНІКА"</w:t>
                  </w:r>
                  <w:r>
                    <w:rPr>
                      <w:rFonts w:ascii="Times New Roman" w:hAnsi="Times New Roman" w:eastAsia="Times New Roman"/>
                      <w:b/>
                      <w:color w:val="000000"/>
                      <w:sz w:val="28"/>
                    </w:rPr>
                    <w:br/>
                  </w:r>
                  <w:r>
                    <w:rPr>
                      <w:rFonts w:ascii="Times New Roman" w:hAnsi="Times New Roman" w:eastAsia="Times New Roman"/>
                      <w:b/>
                      <w:color w:val="000000"/>
                      <w:sz w:val="28"/>
                    </w:rPr>
                    <w:br/>
                  </w:r>
                  <w:r>
                    <w:rPr>
                      <w:rFonts w:ascii="Times New Roman" w:hAnsi="Times New Roman" w:eastAsia="Times New Roman"/>
                      <w:b/>
                      <w:color w:val="000000"/>
                      <w:sz w:val="28"/>
                    </w:rPr>
                    <w:br/>
                    <w:t xml:space="preserve">НАКАЗ</w:t>
                  </w:r>
                  <w:r>
                    <w:rPr>
                      <w:rFonts w:ascii="Times New Roman" w:hAnsi="Times New Roman" w:eastAsia="Times New Roman"/>
                      <w:b/>
                      <w:color w:val="000000"/>
                      <w:sz w:val="28"/>
                    </w:rPr>
                    <w:br/>
                  </w:r>
                  <w:r>
                    <w:rPr>
                      <w:rFonts w:ascii="Times New Roman" w:hAnsi="Times New Roman" w:eastAsia="Times New Roman"/>
                      <w:b/>
                      <w:color w:val="000000"/>
                      <w:sz w:val="28"/>
                    </w:rPr>
                    <w:br/>
                  </w:r>
                  <w:r>
                    <w:rPr>
                      <w:rFonts w:ascii="Times New Roman" w:hAnsi="Times New Roman" w:eastAsia="Times New Roman"/>
                      <w:b/>
                      <w:color w:val="000000"/>
                      <w:sz w:val="28"/>
                    </w:rPr>
                    <w:br/>
                  </w:r>
                </w:p>
                <w:p>
                  <w:pPr>
                    <w:spacing w:after="0" w:line="240" w:lineRule="auto"/>
                    <w:jc w:val="left"/>
                  </w:pPr>
                  <w:r>
                    <w:rPr>
                      <w:rFonts w:ascii="Times New Roman" w:hAnsi="Times New Roman" w:eastAsia="Times New Roman"/>
                      <w:color w:val="000000"/>
                      <w:sz w:val="24"/>
                    </w:rPr>
                    <w:t xml:space="preserve">      "___ "__________ 20__</w:t>
                  </w:r>
                  <w:r>
                    <w:rPr>
                      <w:rFonts w:ascii="Times New Roman" w:hAnsi="Times New Roman" w:eastAsia="Times New Roman"/>
                      <w:color w:val="000000"/>
                      <w:sz w:val="28"/>
                    </w:rPr>
                    <w:t xml:space="preserve">р.                м.Львів                  № </w:t>
                  </w:r>
                  <w:r>
                    <w:rPr>
                      <w:rFonts w:ascii="Times New Roman" w:hAnsi="Times New Roman" w:eastAsia="Times New Roman"/>
                      <w:color w:val="000000"/>
                      <w:sz w:val="24"/>
                    </w:rPr>
                    <w:t xml:space="preserve">__________</w:t>
                  </w:r>
                </w:p>
              </w:tc>
            </w:tr>
          </w:tbl>
          <w:p>
            <w:pPr>
              <w:spacing w:after="0" w:line="240" w:lineRule="auto"/>
            </w:pPr>
          </w:p>
        </w:tc>
        <w:tc>
          <w:tcPr>
            <w:tcW w:w="453" w:type="dxa"/>
            <w:hMerge w:val="continue"/>
          </w:tcPr>
          <w:p>
            <w:pPr>
              <w:pStyle w:val="EmptyCellLayoutStyle"/>
              <w:spacing w:after="0" w:line="240" w:lineRule="auto"/>
            </w:pPr>
          </w:p>
        </w:tc>
        <w:tc>
          <w:tcPr>
            <w:tcW w:w="3968" w:type="dxa"/>
            <w:hMerge w:val="continue"/>
          </w:tcPr>
          <w:p>
            <w:pPr>
              <w:pStyle w:val="EmptyCellLayoutStyle"/>
              <w:spacing w:after="0" w:line="240" w:lineRule="auto"/>
            </w:pPr>
          </w:p>
        </w:tc>
        <w:tc>
          <w:tcPr>
            <w:tcW w:w="623" w:type="dxa"/>
            <w:hMerge w:val="continue"/>
          </w:tcPr>
          <w:p>
            <w:pPr>
              <w:pStyle w:val="EmptyCellLayoutStyle"/>
              <w:spacing w:after="0" w:line="240" w:lineRule="auto"/>
            </w:pPr>
          </w:p>
        </w:tc>
        <w:tc>
          <w:tcPr>
            <w:tcW w:w="4535" w:type="dxa"/>
            <w:hMerge w:val="continue"/>
          </w:tcPr>
          <w:p>
            <w:pPr>
              <w:pStyle w:val="EmptyCellLayoutStyle"/>
              <w:spacing w:after="0" w:line="240" w:lineRule="auto"/>
            </w:pPr>
          </w:p>
        </w:tc>
      </w:tr>
      <w:tr>
        <w:trPr>
          <w:trHeight w:val="1505" w:hRule="atLeast"/>
        </w:trPr>
        <w:tc>
          <w:tcPr>
            <w:tcW w:w="0" w:type="dxa"/>
          </w:tcPr>
          <w:p>
            <w:pPr>
              <w:pStyle w:val="EmptyCellLayoutStyle"/>
              <w:spacing w:after="0" w:line="240" w:lineRule="auto"/>
            </w:pPr>
          </w:p>
        </w:tc>
        <w:tc>
          <w:tcPr>
            <w:tcW w:w="453" w:type="dxa"/>
          </w:tcPr>
          <w:p>
            <w:pPr>
              <w:pStyle w:val="EmptyCellLayoutStyle"/>
              <w:spacing w:after="0" w:line="240" w:lineRule="auto"/>
            </w:pPr>
          </w:p>
        </w:tc>
        <w:tc>
          <w:tcPr>
            <w:tcW w:w="3968" w:type="dxa"/>
          </w:tcPr>
          <w:tbl>
            <w:tblPr>
              <w:tblCellMar>
                <w:top w:w="0" w:type="dxa"/>
                <w:left w:w="0" w:type="dxa"/>
                <w:bottom w:w="0" w:type="dxa"/>
                <w:right w:w="0" w:type="dxa"/>
              </w:tblCellMar>
            </w:tblPr>
            <w:tblGrid>
              <w:gridCol w:w="3968"/>
            </w:tblGrid>
            <w:tr>
              <w:trPr>
                <w:trHeight w:val="1427" w:hRule="atLeast"/>
              </w:trPr>
              <w:tc>
                <w:tcPr>
                  <w:tcW w:w="396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4"/>
                    </w:rPr>
                    <w:t xml:space="preserve">Про затвердження тем бакалаврських кваліфікаційних робіт, керівників та консультантів студентів 4-го курсу першого(бакалаврського) рівня вищої освіти навчально-наукового інституту комп'ютерних наук та інформаційних технологій</w:t>
                  </w:r>
                </w:p>
              </w:tc>
            </w:tr>
          </w:tbl>
          <w:p>
            <w:pPr>
              <w:spacing w:after="0" w:line="240" w:lineRule="auto"/>
            </w:pPr>
          </w:p>
        </w:tc>
        <w:tc>
          <w:tcPr>
            <w:tcW w:w="623" w:type="dxa"/>
          </w:tcPr>
          <w:p>
            <w:pPr>
              <w:pStyle w:val="EmptyCellLayoutStyle"/>
              <w:spacing w:after="0" w:line="240" w:lineRule="auto"/>
            </w:pPr>
          </w:p>
        </w:tc>
        <w:tc>
          <w:tcPr>
            <w:tcW w:w="4535" w:type="dxa"/>
          </w:tcPr>
          <w:p>
            <w:pPr>
              <w:pStyle w:val="EmptyCellLayoutStyle"/>
              <w:spacing w:after="0" w:line="240" w:lineRule="auto"/>
            </w:pPr>
          </w:p>
        </w:tc>
      </w:tr>
      <w:tr>
        <w:trPr>
          <w:trHeight w:val="760" w:hRule="atLeast"/>
        </w:trPr>
        <w:tc>
          <w:tcPr>
            <w:tcW w:w="0" w:type="dxa"/>
            <w:hMerge w:val="restart"/>
          </w:tcPr>
          <w:tbl>
            <w:tblPr>
              <w:tblCellMar>
                <w:top w:w="0" w:type="dxa"/>
                <w:left w:w="0" w:type="dxa"/>
                <w:bottom w:w="0" w:type="dxa"/>
                <w:right w:w="0" w:type="dxa"/>
              </w:tblCellMar>
            </w:tblPr>
            <w:tblGrid>
              <w:gridCol w:w="9581"/>
            </w:tblGrid>
            <w:tr>
              <w:trPr>
                <w:trHeight w:val="682" w:hRule="atLeast"/>
              </w:trPr>
              <w:tc>
                <w:tcPr>
                  <w:tcW w:w="9581"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      </w:t>
                  </w:r>
                  <w:r>
                    <w:rPr>
                      <w:rFonts w:ascii="Times New Roman" w:hAnsi="Times New Roman" w:eastAsia="Times New Roman"/>
                      <w:color w:val="000000"/>
                      <w:sz w:val="28"/>
                    </w:rPr>
                    <w:t xml:space="preserve">Нижчезазначеним студентам 4-го курсу першого (бакалаврського) рівня вищої освіти денної форми навчання навчально-наукового інституту комп'ютерних наук та інформаційних технологій затвердити теми бакалаврських кваліфікаційних робіт, керівників та консультантів:</w:t>
                  </w:r>
                </w:p>
              </w:tc>
            </w:tr>
          </w:tbl>
          <w:p>
            <w:pPr>
              <w:spacing w:after="0" w:line="240" w:lineRule="auto"/>
            </w:pPr>
          </w:p>
        </w:tc>
        <w:tc>
          <w:tcPr>
            <w:tcW w:w="453" w:type="dxa"/>
            <w:hMerge w:val="continue"/>
          </w:tcPr>
          <w:p>
            <w:pPr>
              <w:pStyle w:val="EmptyCellLayoutStyle"/>
              <w:spacing w:after="0" w:line="240" w:lineRule="auto"/>
            </w:pPr>
          </w:p>
        </w:tc>
        <w:tc>
          <w:tcPr>
            <w:tcW w:w="3968" w:type="dxa"/>
            <w:hMerge w:val="continue"/>
          </w:tcPr>
          <w:p>
            <w:pPr>
              <w:pStyle w:val="EmptyCellLayoutStyle"/>
              <w:spacing w:after="0" w:line="240" w:lineRule="auto"/>
            </w:pPr>
          </w:p>
        </w:tc>
        <w:tc>
          <w:tcPr>
            <w:tcW w:w="623" w:type="dxa"/>
            <w:hMerge w:val="continue"/>
          </w:tcPr>
          <w:p>
            <w:pPr>
              <w:pStyle w:val="EmptyCellLayoutStyle"/>
              <w:spacing w:after="0" w:line="240" w:lineRule="auto"/>
            </w:pPr>
          </w:p>
        </w:tc>
        <w:tc>
          <w:tcPr>
            <w:tcW w:w="4535" w:type="dxa"/>
            <w:hMerge w:val="continue"/>
          </w:tcPr>
          <w:p>
            <w:pPr>
              <w:pStyle w:val="EmptyCellLayoutStyle"/>
              <w:spacing w:after="0" w:line="240" w:lineRule="auto"/>
            </w:pPr>
          </w:p>
        </w:tc>
      </w:tr>
      <w:tr>
        <w:trPr>
          <w:trHeight w:val="20" w:hRule="atLeast"/>
        </w:trPr>
        <w:tc>
          <w:tcPr>
            <w:tcW w:w="0" w:type="dxa"/>
          </w:tcPr>
          <w:p>
            <w:pPr>
              <w:pStyle w:val="EmptyCellLayoutStyle"/>
              <w:spacing w:after="0" w:line="240" w:lineRule="auto"/>
            </w:pPr>
          </w:p>
        </w:tc>
        <w:tc>
          <w:tcPr>
            <w:tcW w:w="453" w:type="dxa"/>
          </w:tcPr>
          <w:p>
            <w:pPr>
              <w:pStyle w:val="EmptyCellLayoutStyle"/>
              <w:spacing w:after="0" w:line="240" w:lineRule="auto"/>
            </w:pPr>
          </w:p>
        </w:tc>
        <w:tc>
          <w:tcPr>
            <w:tcW w:w="3968" w:type="dxa"/>
          </w:tcPr>
          <w:p>
            <w:pPr>
              <w:pStyle w:val="EmptyCellLayoutStyle"/>
              <w:spacing w:after="0" w:line="240" w:lineRule="auto"/>
            </w:pPr>
          </w:p>
        </w:tc>
        <w:tc>
          <w:tcPr>
            <w:tcW w:w="623" w:type="dxa"/>
          </w:tcPr>
          <w:p>
            <w:pPr>
              <w:pStyle w:val="EmptyCellLayoutStyle"/>
              <w:spacing w:after="0" w:line="240" w:lineRule="auto"/>
            </w:pPr>
          </w:p>
        </w:tc>
        <w:tc>
          <w:tcPr>
            <w:tcW w:w="4535" w:type="dxa"/>
          </w:tcPr>
          <w:p>
            <w:pPr>
              <w:pStyle w:val="EmptyCellLayoutStyle"/>
              <w:spacing w:after="0" w:line="240" w:lineRule="auto"/>
            </w:pPr>
          </w:p>
        </w:tc>
      </w:tr>
      <w:tr>
        <w:trPr/>
        <w:tc>
          <w:tcPr>
            <w:tcW w:w="0"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581"/>
            </w:tblGrid>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center"/>
                  </w:pPr>
                </w:p>
                <w:p>
                  <w:pPr>
                    <w:spacing w:after="0" w:line="240" w:lineRule="auto"/>
                    <w:jc w:val="center"/>
                  </w:pPr>
                  <w:r>
                    <w:rPr>
                      <w:rFonts w:ascii="Times New Roman" w:hAnsi="Times New Roman" w:eastAsia="Times New Roman"/>
                      <w:b/>
                      <w:color w:val="000000"/>
                      <w:sz w:val="28"/>
                    </w:rPr>
                    <w:t xml:space="preserve">Спеціальність: 122 Комп'ютерні науки</w:t>
                  </w:r>
                </w:p>
                <w:p>
                  <w:pPr>
                    <w:spacing w:after="0" w:line="240" w:lineRule="auto"/>
                    <w:jc w:val="center"/>
                  </w:pPr>
                  <w:r>
                    <w:rPr>
                      <w:rFonts w:ascii="Times New Roman" w:hAnsi="Times New Roman" w:eastAsia="Times New Roman"/>
                      <w:b/>
                      <w:color w:val="000000"/>
                      <w:sz w:val="28"/>
                    </w:rPr>
                    <w:t xml:space="preserve">Освітня програма: Комп'ютерні науки</w:t>
                  </w:r>
                </w:p>
                <w:p>
                  <w:pPr>
                    <w:spacing w:after="0" w:line="240" w:lineRule="auto"/>
                    <w:jc w:val="center"/>
                  </w:pPr>
                  <w:r>
                    <w:rPr>
                      <w:rFonts w:ascii="Times New Roman" w:hAnsi="Times New Roman" w:eastAsia="Times New Roman"/>
                      <w:b/>
                      <w:color w:val="000000"/>
                      <w:sz w:val="28"/>
                    </w:rPr>
                    <w:t xml:space="preserve">Група </w:t>
                  </w:r>
                  <w:r>
                    <w:rPr>
                      <w:rFonts w:ascii="Times New Roman" w:hAnsi="Times New Roman" w:eastAsia="Times New Roman"/>
                      <w:b/>
                      <w:color w:val="000000"/>
                      <w:sz w:val="28"/>
                    </w:rPr>
                    <w:t xml:space="preserve">КН-31сп</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Галин Ігор Володимирович</w:t>
                  </w:r>
                  <w:r>
                    <w:rPr>
                      <w:rFonts w:ascii="Times New Roman" w:hAnsi="Times New Roman" w:eastAsia="Times New Roman"/>
                      <w:color w:val="000000"/>
                      <w:sz w:val="28"/>
                    </w:rPr>
                    <w:t xml:space="preserve"> - Смарт-система для визначення емоцій глядачів відео контенту (Smart system for detecting emotions of video content viewers),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хім. наук Зварич Віктор Ігорович,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Гнатюк Роман Степанович</w:t>
                  </w:r>
                  <w:r>
                    <w:rPr>
                      <w:rFonts w:ascii="Times New Roman" w:hAnsi="Times New Roman" w:eastAsia="Times New Roman"/>
                      <w:color w:val="000000"/>
                      <w:sz w:val="28"/>
                    </w:rPr>
                    <w:t xml:space="preserve"> - Навчальна автоматизована система розрахунку та моделювання діаграм спрямованості антен мікрохвильового діапазону частот (Еducational automated system for calculating and simulating radiation patterns of microwave frequency range antennas),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Тепляков Іван Юрійович,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Тимощук Назарій Миколайович</w:t>
                  </w:r>
                  <w:r>
                    <w:rPr>
                      <w:rFonts w:ascii="Times New Roman" w:hAnsi="Times New Roman" w:eastAsia="Times New Roman"/>
                      <w:color w:val="000000"/>
                      <w:sz w:val="28"/>
                    </w:rPr>
                    <w:t xml:space="preserve"> - Інтелектуальна система автоматизованого управління кулінарними ресурсами (Intelligent system for automated management of culinary resources),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Лиса Наталія Корнеліївна,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Фалін Річард Андрійович</w:t>
                  </w:r>
                  <w:r>
                    <w:rPr>
                      <w:rFonts w:ascii="Times New Roman" w:hAnsi="Times New Roman" w:eastAsia="Times New Roman"/>
                      <w:color w:val="000000"/>
                      <w:sz w:val="28"/>
                    </w:rPr>
                    <w:t xml:space="preserve"> - Інформаційна система класифікації птахів за акустичними характеристиками їхнього співу (Information system for classifying birds based on the acoustic characteristics of their songs),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Вернигор Олександр Леонідович,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Чорномаз Валентин Миколайович</w:t>
                  </w:r>
                  <w:r>
                    <w:rPr>
                      <w:rFonts w:ascii="Times New Roman" w:hAnsi="Times New Roman" w:eastAsia="Times New Roman"/>
                      <w:color w:val="000000"/>
                      <w:sz w:val="28"/>
                    </w:rPr>
                    <w:t xml:space="preserve"> - Система колоризації монохромних зображень за допомогою моделі машинного навчання (Machine Learning-Based System for Colorizing Monochrome Images),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Цимбал Юрій Вікторович,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Вайс Михайло Михайлович</w:t>
                  </w:r>
                  <w:r>
                    <w:rPr>
                      <w:rFonts w:ascii="Times New Roman" w:hAnsi="Times New Roman" w:eastAsia="Times New Roman"/>
                      <w:color w:val="000000"/>
                      <w:sz w:val="28"/>
                    </w:rPr>
                    <w:t xml:space="preserve"> - Інформаційна система агрегації, моніторингу та класифікації оновлень комп’ютерних ігор (Information system for aggregation, monitoring, and classification of computer game updates).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Антонів Володимир Ярославович,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Великоконь Богдан Валентинович</w:t>
                  </w:r>
                  <w:r>
                    <w:rPr>
                      <w:rFonts w:ascii="Times New Roman" w:hAnsi="Times New Roman" w:eastAsia="Times New Roman"/>
                      <w:color w:val="000000"/>
                      <w:sz w:val="28"/>
                    </w:rPr>
                    <w:t xml:space="preserve"> - Система розв'язання задач багатокритеріальної оптимізації з використанням методів цільового програмування (System for solving multi-criteria optimization problems using goal programming methods).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Теслюк Василь Миколайович,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Драбський Денис Володимирович</w:t>
                  </w:r>
                  <w:r>
                    <w:rPr>
                      <w:rFonts w:ascii="Times New Roman" w:hAnsi="Times New Roman" w:eastAsia="Times New Roman"/>
                      <w:color w:val="000000"/>
                      <w:sz w:val="28"/>
                    </w:rPr>
                    <w:t xml:space="preserve"> - Імітаційна модель вибору елементної бази для реалізації систем криптографічного захисту та передачі даних (Simulation model for selecting hardware components for implementing cryptographic protection and data transmission systems).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Цмоць Іван Григорович,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Жураковський Руслан Володимирович</w:t>
                  </w:r>
                  <w:r>
                    <w:rPr>
                      <w:rFonts w:ascii="Times New Roman" w:hAnsi="Times New Roman" w:eastAsia="Times New Roman"/>
                      <w:color w:val="000000"/>
                      <w:sz w:val="28"/>
                    </w:rPr>
                    <w:t xml:space="preserve"> - Модель та засоби розподілу завдань у групі між мобільними робототехнічними платформами (Model and tools for task distribution among mobile robotic platforms).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Цмоць Іван Григорович,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Козій Олег Іванович</w:t>
                  </w:r>
                  <w:r>
                    <w:rPr>
                      <w:rFonts w:ascii="Times New Roman" w:hAnsi="Times New Roman" w:eastAsia="Times New Roman"/>
                      <w:color w:val="000000"/>
                      <w:sz w:val="28"/>
                    </w:rPr>
                    <w:t xml:space="preserve"> - Автоматизована система розгортання мікросервісної архітектури е-комерс агрегатора (Automated deployment system for the microservice architecture of an e-commerce aggregator).</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Сидоренко Роман Вікторович,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Костюк Роман Андрійович</w:t>
                  </w:r>
                  <w:r>
                    <w:rPr>
                      <w:rFonts w:ascii="Times New Roman" w:hAnsi="Times New Roman" w:eastAsia="Times New Roman"/>
                      <w:color w:val="000000"/>
                      <w:sz w:val="28"/>
                    </w:rPr>
                    <w:t xml:space="preserve"> - Аналіз ефективності методів комп'ютерного зору для класифікації рослин за зображеннями квітів та листя (Analysis of the effectiveness of computer vision methods for classifying plants based on images of flowers and leaves).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Березький Олег Миколайович,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Лаврик Степан-Володимир Степанович</w:t>
                  </w:r>
                  <w:r>
                    <w:rPr>
                      <w:rFonts w:ascii="Times New Roman" w:hAnsi="Times New Roman" w:eastAsia="Times New Roman"/>
                      <w:color w:val="000000"/>
                      <w:sz w:val="28"/>
                    </w:rPr>
                    <w:t xml:space="preserve"> - Інформаційна система управління роботою міні-готелю (Mini-hotel management information system).</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Марцишин Роман Степанович,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Лащ Віталій Вікторович</w:t>
                  </w:r>
                  <w:r>
                    <w:rPr>
                      <w:rFonts w:ascii="Times New Roman" w:hAnsi="Times New Roman" w:eastAsia="Times New Roman"/>
                      <w:color w:val="000000"/>
                      <w:sz w:val="28"/>
                    </w:rPr>
                    <w:t xml:space="preserve"> - Система автоматизації документообігу наукових заходів (System for automating document workflow for scientific events).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Кустра Наталія Омелянівна,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Лукащук Дмитро Едуардович</w:t>
                  </w:r>
                  <w:r>
                    <w:rPr>
                      <w:rFonts w:ascii="Times New Roman" w:hAnsi="Times New Roman" w:eastAsia="Times New Roman"/>
                      <w:color w:val="000000"/>
                      <w:sz w:val="28"/>
                    </w:rPr>
                    <w:t xml:space="preserve"> - Веб-орієнтована інформаційна система управління проєктами з елементами гейміфікації та аналізом ефективності і продуктивності працівників (Web-based project management information system with gamification elements and analysis of employee performance and productivity).</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Антонів Володимир Ярославович,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Мальцев Давид Сергійович</w:t>
                  </w:r>
                  <w:r>
                    <w:rPr>
                      <w:rFonts w:ascii="Times New Roman" w:hAnsi="Times New Roman" w:eastAsia="Times New Roman"/>
                      <w:color w:val="000000"/>
                      <w:sz w:val="28"/>
                    </w:rPr>
                    <w:t xml:space="preserve"> - Інформаційна система автоматизації синтезу моделей на основі мереж Bayes (Information system for automating model synthesis based on Bayesian networks).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Рудавський Денис Володимирович,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Мельник Євген Андрійович</w:t>
                  </w:r>
                  <w:r>
                    <w:rPr>
                      <w:rFonts w:ascii="Times New Roman" w:hAnsi="Times New Roman" w:eastAsia="Times New Roman"/>
                      <w:color w:val="000000"/>
                      <w:sz w:val="28"/>
                    </w:rPr>
                    <w:t xml:space="preserve"> - Автоматизована система виявлення і класифікації об'єктів на зображеннях, методами штучного інтелекту (Automated system for detecting and classifying objects in images using artificial intelligence methods).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Сікора Любомир Степанович,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Павлисько Анастасія-Мирослава Володимирівна</w:t>
                  </w:r>
                  <w:r>
                    <w:rPr>
                      <w:rFonts w:ascii="Times New Roman" w:hAnsi="Times New Roman" w:eastAsia="Times New Roman"/>
                      <w:color w:val="000000"/>
                      <w:sz w:val="28"/>
                    </w:rPr>
                    <w:t xml:space="preserve"> - Система автоматизованого розв'язання крайових задач з використанням методу Лібмана (Automated system for solving boundary value problems using the Libman method).</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Островка Дмитро Васильович,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Складанюк Максим Володимирович</w:t>
                  </w:r>
                  <w:r>
                    <w:rPr>
                      <w:rFonts w:ascii="Times New Roman" w:hAnsi="Times New Roman" w:eastAsia="Times New Roman"/>
                      <w:color w:val="000000"/>
                      <w:sz w:val="28"/>
                    </w:rPr>
                    <w:t xml:space="preserve"> - Програмно-апаратний комплекс виявлення БПЛА на основі модуля MM238RW (Hardware-software system for UAV detection based on the MM238RW module).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Пукач Андрій Ігорович,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Слуковський Максим Юрійович</w:t>
                  </w:r>
                  <w:r>
                    <w:rPr>
                      <w:rFonts w:ascii="Times New Roman" w:hAnsi="Times New Roman" w:eastAsia="Times New Roman"/>
                      <w:color w:val="000000"/>
                      <w:sz w:val="28"/>
                    </w:rPr>
                    <w:t xml:space="preserve"> - Веб-орієнтована інформаційна система для інтелектуального аналізу фінансових даних, відгуків і трендів у системах електронної комерції (Web-based information system for intelligent analysis of financial data, customer feedback, and trends in e-commerce systems).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Антонів Володимир Ярославович,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Томашевська Анастасія Станіславівна</w:t>
                  </w:r>
                  <w:r>
                    <w:rPr>
                      <w:rFonts w:ascii="Times New Roman" w:hAnsi="Times New Roman" w:eastAsia="Times New Roman"/>
                      <w:color w:val="000000"/>
                      <w:sz w:val="28"/>
                    </w:rPr>
                    <w:t xml:space="preserve"> - Автоматизована система формування процедури лікування пацієнтів (Automated system for generating patient treatment procedures).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Лиса Наталія Корнеліївна,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Янович Владислав Олегович</w:t>
                  </w:r>
                  <w:r>
                    <w:rPr>
                      <w:rFonts w:ascii="Times New Roman" w:hAnsi="Times New Roman" w:eastAsia="Times New Roman"/>
                      <w:color w:val="000000"/>
                      <w:sz w:val="28"/>
                    </w:rPr>
                    <w:t xml:space="preserve"> - Імітаційна модель навігації автономних роботів у двовимірному просторі на базі мобільних застосунків (Simulation model for autonomous robot navigation in two-dimensional space based on mobile applications).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Лукащук Юрій Андрійович,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Яремечко Даниїл Анатолійович</w:t>
                  </w:r>
                  <w:r>
                    <w:rPr>
                      <w:rFonts w:ascii="Times New Roman" w:hAnsi="Times New Roman" w:eastAsia="Times New Roman"/>
                      <w:color w:val="000000"/>
                      <w:sz w:val="28"/>
                    </w:rPr>
                    <w:t xml:space="preserve"> - Засоби збору та попереднього опрацювання навігаційних даних для мобільних робототехнічних платформ (Navigation data collection and preprocessing tools for mobile robotic platforms).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Цмоць Іван Григорович,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center"/>
                  </w:pPr>
                </w:p>
                <w:p>
                  <w:pPr>
                    <w:spacing w:after="0" w:line="240" w:lineRule="auto"/>
                    <w:jc w:val="center"/>
                  </w:pPr>
                  <w:r>
                    <w:rPr>
                      <w:rFonts w:ascii="Times New Roman" w:hAnsi="Times New Roman" w:eastAsia="Times New Roman"/>
                      <w:b/>
                      <w:color w:val="000000"/>
                      <w:sz w:val="28"/>
                    </w:rPr>
                    <w:t xml:space="preserve">Спеціальність: 122 Комп'ютерні науки</w:t>
                  </w:r>
                </w:p>
                <w:p>
                  <w:pPr>
                    <w:spacing w:after="0" w:line="240" w:lineRule="auto"/>
                    <w:jc w:val="center"/>
                  </w:pPr>
                  <w:r>
                    <w:rPr>
                      <w:rFonts w:ascii="Times New Roman" w:hAnsi="Times New Roman" w:eastAsia="Times New Roman"/>
                      <w:b/>
                      <w:color w:val="000000"/>
                      <w:sz w:val="28"/>
                    </w:rPr>
                    <w:t xml:space="preserve">Освітня програма: Комп'ютерні науки</w:t>
                  </w:r>
                </w:p>
                <w:p>
                  <w:pPr>
                    <w:spacing w:after="0" w:line="240" w:lineRule="auto"/>
                    <w:jc w:val="center"/>
                  </w:pPr>
                  <w:r>
                    <w:rPr>
                      <w:rFonts w:ascii="Times New Roman" w:hAnsi="Times New Roman" w:eastAsia="Times New Roman"/>
                      <w:b/>
                      <w:color w:val="000000"/>
                      <w:sz w:val="28"/>
                    </w:rPr>
                    <w:t xml:space="preserve">Група </w:t>
                  </w:r>
                  <w:r>
                    <w:rPr>
                      <w:rFonts w:ascii="Times New Roman" w:hAnsi="Times New Roman" w:eastAsia="Times New Roman"/>
                      <w:b/>
                      <w:color w:val="000000"/>
                      <w:sz w:val="28"/>
                    </w:rPr>
                    <w:t xml:space="preserve">КН-401</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Волочій Анна-Ангеліна Антонівна</w:t>
                  </w:r>
                  <w:r>
                    <w:rPr>
                      <w:rFonts w:ascii="Times New Roman" w:hAnsi="Times New Roman" w:eastAsia="Times New Roman"/>
                      <w:color w:val="000000"/>
                      <w:sz w:val="28"/>
                    </w:rPr>
                    <w:t xml:space="preserve"> - Веб-застосунок Інтерактивний путівник НУ Львівська Політехніка (Web application “Interactive Guide of Lviv Polytechnic National University”),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Вернигор Олександр Леонідович,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Гілета Анастасія Романівна</w:t>
                  </w:r>
                  <w:r>
                    <w:rPr>
                      <w:rFonts w:ascii="Times New Roman" w:hAnsi="Times New Roman" w:eastAsia="Times New Roman"/>
                      <w:color w:val="000000"/>
                      <w:sz w:val="28"/>
                    </w:rPr>
                    <w:t xml:space="preserve"> - Інформаційна система автоматизованого тегування та категоризації документів (Information system for automated tagging and categorization of documents),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Антонів Володимир Ярославович,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Кришевська Вікторія Петрівна</w:t>
                  </w:r>
                  <w:r>
                    <w:rPr>
                      <w:rFonts w:ascii="Times New Roman" w:hAnsi="Times New Roman" w:eastAsia="Times New Roman"/>
                      <w:color w:val="000000"/>
                      <w:sz w:val="28"/>
                    </w:rPr>
                    <w:t xml:space="preserve"> - Інформаційна система моніторингу та аналізу виробничих даних у реальному часі (Information System for Real-Time Monitoring and Analysis of Production Data),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Антонів Володимир Ярославович,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Лагутіна Оксана Ігорівна</w:t>
                  </w:r>
                  <w:r>
                    <w:rPr>
                      <w:rFonts w:ascii="Times New Roman" w:hAnsi="Times New Roman" w:eastAsia="Times New Roman"/>
                      <w:color w:val="000000"/>
                      <w:sz w:val="28"/>
                    </w:rPr>
                    <w:t xml:space="preserve"> - Інформаційна система для аналізу й популяризації українських артистів на основі Spotify API (Information System for the Analysis and Promotion of Ukrainian Artists Based on the Spotify API),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Скорохода Олекса Володимирович,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Літовська Олена Вікторівна</w:t>
                  </w:r>
                  <w:r>
                    <w:rPr>
                      <w:rFonts w:ascii="Times New Roman" w:hAnsi="Times New Roman" w:eastAsia="Times New Roman"/>
                      <w:color w:val="000000"/>
                      <w:sz w:val="28"/>
                    </w:rPr>
                    <w:t xml:space="preserve"> - Методи та засоби аналізу діяльності й фізіологічного стану працівників на основі машинного навчання (Methods and means for analyzing the activity and physiological state of workers based on machine learning),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Міщук Мирослав Володимирович, консультант з економічної частини -  канд. екон. наук Бойчук Андрій Богданович,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Мерингер Василь Васильович</w:t>
                  </w:r>
                  <w:r>
                    <w:rPr>
                      <w:rFonts w:ascii="Times New Roman" w:hAnsi="Times New Roman" w:eastAsia="Times New Roman"/>
                      <w:color w:val="000000"/>
                      <w:sz w:val="28"/>
                    </w:rPr>
                    <w:t xml:space="preserve"> - Система організації робочих просторів та бронювання місць з розгортанням у хмарній інфраструктурі (Development and Deployment of a Cloud-Based System for Workspace Management and Seat Reservation),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Загвойський Ростислав Юрійович,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Милян Степан Вікторович</w:t>
                  </w:r>
                  <w:r>
                    <w:rPr>
                      <w:rFonts w:ascii="Times New Roman" w:hAnsi="Times New Roman" w:eastAsia="Times New Roman"/>
                      <w:color w:val="000000"/>
                      <w:sz w:val="28"/>
                    </w:rPr>
                    <w:t xml:space="preserve"> - Автоматизована система надання приватних юридичних послуг (Automated system for providing private legal services),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Ковівчак Ярослав Васильович,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Мудра Анастасія Русланівна</w:t>
                  </w:r>
                  <w:r>
                    <w:rPr>
                      <w:rFonts w:ascii="Times New Roman" w:hAnsi="Times New Roman" w:eastAsia="Times New Roman"/>
                      <w:color w:val="000000"/>
                      <w:sz w:val="28"/>
                    </w:rPr>
                    <w:t xml:space="preserve"> - Система автоматизованого аналізу та опису змін у коді в GitHub репозиторіях за допомогою штучного інтелекту (Automated System for Analyzing and Describing Code Changes in GitHub Repositories Using Artificial Intelligence),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Цимбал Юрій Вікторович,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Соломчак Юлія Миколаївна</w:t>
                  </w:r>
                  <w:r>
                    <w:rPr>
                      <w:rFonts w:ascii="Times New Roman" w:hAnsi="Times New Roman" w:eastAsia="Times New Roman"/>
                      <w:color w:val="000000"/>
                      <w:sz w:val="28"/>
                    </w:rPr>
                    <w:t xml:space="preserve"> - Інтерактивна платформа для вивчення теорії графів (Interactive platform for learning graph theory),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фіз.-мат. наук Сенета Мар'яна Ярославівна,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Гойчук Ярослав Сергійович</w:t>
                  </w:r>
                  <w:r>
                    <w:rPr>
                      <w:rFonts w:ascii="Times New Roman" w:hAnsi="Times New Roman" w:eastAsia="Times New Roman"/>
                      <w:color w:val="000000"/>
                      <w:sz w:val="28"/>
                    </w:rPr>
                    <w:t xml:space="preserve"> - Розробка інтелектуального голосового асистента для навігації незрячих людей у просторі "GuideMe" (Development of the "GuideMe" intelligent voice assistant for navigating blind people through physical space).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Стрямець Сергій Петрович,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Гошевський Максим Олегович</w:t>
                  </w:r>
                  <w:r>
                    <w:rPr>
                      <w:rFonts w:ascii="Times New Roman" w:hAnsi="Times New Roman" w:eastAsia="Times New Roman"/>
                      <w:color w:val="000000"/>
                      <w:sz w:val="28"/>
                    </w:rPr>
                    <w:t xml:space="preserve"> - Інтелектуальне керування роботом з використанням підходів нечіткої логіки (Intelligent robot control using fuzzy logic approaches).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Сікора Любомир Степанович,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Дубовський Іван Романович</w:t>
                  </w:r>
                  <w:r>
                    <w:rPr>
                      <w:rFonts w:ascii="Times New Roman" w:hAnsi="Times New Roman" w:eastAsia="Times New Roman"/>
                      <w:color w:val="000000"/>
                      <w:sz w:val="28"/>
                    </w:rPr>
                    <w:t xml:space="preserve"> - Програмна система моніторингу стану ліфтів (Software system for monitoring elevator status).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Троян Оксана Анатоліївна,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Костінський Дмитро Олександрович</w:t>
                  </w:r>
                  <w:r>
                    <w:rPr>
                      <w:rFonts w:ascii="Times New Roman" w:hAnsi="Times New Roman" w:eastAsia="Times New Roman"/>
                      <w:color w:val="000000"/>
                      <w:sz w:val="28"/>
                    </w:rPr>
                    <w:t xml:space="preserve"> - Система дослідження продуктивності стратегій агрегації глобальних моделей у федеративному навчанні (System for investigating the performance of global model aggregation strategies in federated learning).</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Міщук Мирослав Володимирович,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Мандрійчук Дмитро Леонідович</w:t>
                  </w:r>
                  <w:r>
                    <w:rPr>
                      <w:rFonts w:ascii="Times New Roman" w:hAnsi="Times New Roman" w:eastAsia="Times New Roman"/>
                      <w:color w:val="000000"/>
                      <w:sz w:val="28"/>
                    </w:rPr>
                    <w:t xml:space="preserve"> - Система оптимізації вітрової турбіни за допомогою штучного інтелекту (System for wind turbine optimization using artificial intelligence).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Рудавський Денис Володимирович, консультант з економічної частини -  канд. екон. наук Бойчук Андрій Богданович</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Марич Віталій Юрійович</w:t>
                  </w:r>
                  <w:r>
                    <w:rPr>
                      <w:rFonts w:ascii="Times New Roman" w:hAnsi="Times New Roman" w:eastAsia="Times New Roman"/>
                      <w:color w:val="000000"/>
                      <w:sz w:val="28"/>
                    </w:rPr>
                    <w:t xml:space="preserve"> - Веб платформа для управління портфоліо криптоінвесторами (Web platform for portfolio management for crypto investors).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Ріпак Назарій Степанович,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Мончук Назар Віталійович</w:t>
                  </w:r>
                  <w:r>
                    <w:rPr>
                      <w:rFonts w:ascii="Times New Roman" w:hAnsi="Times New Roman" w:eastAsia="Times New Roman"/>
                      <w:color w:val="000000"/>
                      <w:sz w:val="28"/>
                    </w:rPr>
                    <w:t xml:space="preserve"> - Смарт система аналізу музичного смаку користувачів стрімінгових платформ (Intelligent System for Analyzing Users' Musical Preferences on Streaming Platforms).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Лиса Наталія Корнеліївна,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Потапенко Володимир Віталійович</w:t>
                  </w:r>
                  <w:r>
                    <w:rPr>
                      <w:rFonts w:ascii="Times New Roman" w:hAnsi="Times New Roman" w:eastAsia="Times New Roman"/>
                      <w:color w:val="000000"/>
                      <w:sz w:val="28"/>
                    </w:rPr>
                    <w:t xml:space="preserve"> - Автоматизована система управління блокчейн транзакціями користувача (Automated system for managing user blockchain transactions).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Березький Олег Миколайович,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Рогуцька Марія Вікторівна</w:t>
                  </w:r>
                  <w:r>
                    <w:rPr>
                      <w:rFonts w:ascii="Times New Roman" w:hAnsi="Times New Roman" w:eastAsia="Times New Roman"/>
                      <w:color w:val="000000"/>
                      <w:sz w:val="28"/>
                    </w:rPr>
                    <w:t xml:space="preserve"> - Веб-застосунок для генерації та візуалізації візерунків бісерних намист із інтерактивним редактором (Web application for generating and visualizing beaded necklace patterns with an interactive editor).</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Баран Роман Дмитрович,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Сайкевич Богдан Володимирович</w:t>
                  </w:r>
                  <w:r>
                    <w:rPr>
                      <w:rFonts w:ascii="Times New Roman" w:hAnsi="Times New Roman" w:eastAsia="Times New Roman"/>
                      <w:color w:val="000000"/>
                      <w:sz w:val="28"/>
                    </w:rPr>
                    <w:t xml:space="preserve"> - Автоматизована система оцінювання залишкової довговічності кореня лопаті вітрової турбіни (Automated system for residual life estimation of wind turbine blade root).</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Рудавський Денис Володимирович,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Ступка Віталій Юрійович</w:t>
                  </w:r>
                  <w:r>
                    <w:rPr>
                      <w:rFonts w:ascii="Times New Roman" w:hAnsi="Times New Roman" w:eastAsia="Times New Roman"/>
                      <w:color w:val="000000"/>
                      <w:sz w:val="28"/>
                    </w:rPr>
                    <w:t xml:space="preserve"> - Автоматизована система моніторингу пристроїв розумного будинку (Automated System for Monitoring Smart Home Devices).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Сікора Любомир Степанович,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Федорцев Едвард Борисович</w:t>
                  </w:r>
                  <w:r>
                    <w:rPr>
                      <w:rFonts w:ascii="Times New Roman" w:hAnsi="Times New Roman" w:eastAsia="Times New Roman"/>
                      <w:color w:val="000000"/>
                      <w:sz w:val="28"/>
                    </w:rPr>
                    <w:t xml:space="preserve"> - Інтелектуальний алгоритм ручного малювання текстів та зображень для навчальних систем (Intelligent algorithm for hand-drawing texts and images for educational systems).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Зербіно Дмитро Дмитрович,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Шумик Роман Євгенович</w:t>
                  </w:r>
                  <w:r>
                    <w:rPr>
                      <w:rFonts w:ascii="Times New Roman" w:hAnsi="Times New Roman" w:eastAsia="Times New Roman"/>
                      <w:color w:val="000000"/>
                      <w:sz w:val="28"/>
                    </w:rPr>
                    <w:t xml:space="preserve"> - Система автоматизації розв'язання задачі призначення (Automation system for solving the assignment problem).</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Кустра Наталія Омелянівна,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Юнко Василь Богданович</w:t>
                  </w:r>
                  <w:r>
                    <w:rPr>
                      <w:rFonts w:ascii="Times New Roman" w:hAnsi="Times New Roman" w:eastAsia="Times New Roman"/>
                      <w:color w:val="000000"/>
                      <w:sz w:val="28"/>
                    </w:rPr>
                    <w:t xml:space="preserve"> - Розробка системи класифікації аудіосигналів голосів амфібій і птахів із використанням штучного інтелекту (Development of a system for classifying audio signals of amphibian and bird calls using artificial intelligence).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Стрямець Сергій Петрович,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center"/>
                  </w:pPr>
                </w:p>
                <w:p>
                  <w:pPr>
                    <w:spacing w:after="0" w:line="240" w:lineRule="auto"/>
                    <w:jc w:val="center"/>
                  </w:pPr>
                  <w:r>
                    <w:rPr>
                      <w:rFonts w:ascii="Times New Roman" w:hAnsi="Times New Roman" w:eastAsia="Times New Roman"/>
                      <w:b/>
                      <w:color w:val="000000"/>
                      <w:sz w:val="28"/>
                    </w:rPr>
                    <w:t xml:space="preserve">Спеціальність: 122 Комп'ютерні науки</w:t>
                  </w:r>
                </w:p>
                <w:p>
                  <w:pPr>
                    <w:spacing w:after="0" w:line="240" w:lineRule="auto"/>
                    <w:jc w:val="center"/>
                  </w:pPr>
                  <w:r>
                    <w:rPr>
                      <w:rFonts w:ascii="Times New Roman" w:hAnsi="Times New Roman" w:eastAsia="Times New Roman"/>
                      <w:b/>
                      <w:color w:val="000000"/>
                      <w:sz w:val="28"/>
                    </w:rPr>
                    <w:t xml:space="preserve">Освітня програма: Комп'ютерні науки</w:t>
                  </w:r>
                </w:p>
                <w:p>
                  <w:pPr>
                    <w:spacing w:after="0" w:line="240" w:lineRule="auto"/>
                    <w:jc w:val="center"/>
                  </w:pPr>
                  <w:r>
                    <w:rPr>
                      <w:rFonts w:ascii="Times New Roman" w:hAnsi="Times New Roman" w:eastAsia="Times New Roman"/>
                      <w:b/>
                      <w:color w:val="000000"/>
                      <w:sz w:val="28"/>
                    </w:rPr>
                    <w:t xml:space="preserve">Група </w:t>
                  </w:r>
                  <w:r>
                    <w:rPr>
                      <w:rFonts w:ascii="Times New Roman" w:hAnsi="Times New Roman" w:eastAsia="Times New Roman"/>
                      <w:b/>
                      <w:color w:val="000000"/>
                      <w:sz w:val="28"/>
                    </w:rPr>
                    <w:t xml:space="preserve">КН-402</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Близнюк Христина Миколаївна</w:t>
                  </w:r>
                  <w:r>
                    <w:rPr>
                      <w:rFonts w:ascii="Times New Roman" w:hAnsi="Times New Roman" w:eastAsia="Times New Roman"/>
                      <w:color w:val="000000"/>
                      <w:sz w:val="28"/>
                    </w:rPr>
                    <w:t xml:space="preserve"> - Модель і засоби прогнозування результату лідогенерації (Model and Tools for Predicting Lead Generation Outcomes),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Теслюк Василь Миколайович,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Бойко Владислав Олегович</w:t>
                  </w:r>
                  <w:r>
                    <w:rPr>
                      <w:rFonts w:ascii="Times New Roman" w:hAnsi="Times New Roman" w:eastAsia="Times New Roman"/>
                      <w:color w:val="000000"/>
                      <w:sz w:val="28"/>
                    </w:rPr>
                    <w:t xml:space="preserve"> - Програмний застосунок для вивчення шкільного курсу арифметики з елементами рольової комп'ютерної гри (Software application for studying school arithmetic with elements of a role-playing computer game),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Цимбал Юрій Вікторович,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Будинчак Софія Марія</w:t>
                  </w:r>
                  <w:r>
                    <w:rPr>
                      <w:rFonts w:ascii="Times New Roman" w:hAnsi="Times New Roman" w:eastAsia="Times New Roman"/>
                      <w:color w:val="000000"/>
                      <w:sz w:val="28"/>
                    </w:rPr>
                    <w:t xml:space="preserve"> - Автоматизована система інтелектуального аналізу кліометричних даних (Automated system for intelligent analysis of cliometric data),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істор. наук Химиця Наталія Олексіївна,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Дем'янів Денис Петрович</w:t>
                  </w:r>
                  <w:r>
                    <w:rPr>
                      <w:rFonts w:ascii="Times New Roman" w:hAnsi="Times New Roman" w:eastAsia="Times New Roman"/>
                      <w:color w:val="000000"/>
                      <w:sz w:val="28"/>
                    </w:rPr>
                    <w:t xml:space="preserve"> - Система автоматизації передпроектних робіт з використанням засобів ШІ та векторної бази даних (System for automating pre-design tasks using AI tools and a vector database),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Різник Володимир Васильович,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Дімбровська Каріна Сергіївна</w:t>
                  </w:r>
                  <w:r>
                    <w:rPr>
                      <w:rFonts w:ascii="Times New Roman" w:hAnsi="Times New Roman" w:eastAsia="Times New Roman"/>
                      <w:color w:val="000000"/>
                      <w:sz w:val="28"/>
                    </w:rPr>
                    <w:t xml:space="preserve"> - Автоматизована система збору, обробки та завантаження даних мережі медичних закладів (Automated ETL system for a network of medical institutions),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Бадзь Вікторія Миронівна,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Касько Анна Юріївна</w:t>
                  </w:r>
                  <w:r>
                    <w:rPr>
                      <w:rFonts w:ascii="Times New Roman" w:hAnsi="Times New Roman" w:eastAsia="Times New Roman"/>
                      <w:color w:val="000000"/>
                      <w:sz w:val="28"/>
                    </w:rPr>
                    <w:t xml:space="preserve"> - Мобільний застосунок для підтримки повсякденного життя людей з розладом дефіциту уваги і гіперактивністю (Mobile Application for Supporting the Daily Life of People with ADHD),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Казимира Ірина Ярославівна,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Сакаль Марко Степанович</w:t>
                  </w:r>
                  <w:r>
                    <w:rPr>
                      <w:rFonts w:ascii="Times New Roman" w:hAnsi="Times New Roman" w:eastAsia="Times New Roman"/>
                      <w:color w:val="000000"/>
                      <w:sz w:val="28"/>
                    </w:rPr>
                    <w:t xml:space="preserve"> - Система автоматизованого розпізнавання категорій об'єктів на основі хмарних сервісів AWS (System for Automated Recognition of Object Categories Based on AWS Cloud Services),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Ліскевич Олег Ігорович, консультант з економічної частини -  канд. екон. наук Ольшанська Марія Володимирівна,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Смаглюк Володимир Анатолійович</w:t>
                  </w:r>
                  <w:r>
                    <w:rPr>
                      <w:rFonts w:ascii="Times New Roman" w:hAnsi="Times New Roman" w:eastAsia="Times New Roman"/>
                      <w:color w:val="000000"/>
                      <w:sz w:val="28"/>
                    </w:rPr>
                    <w:t xml:space="preserve"> - Автоматизована система взаємодопомоги для територіальної громади (Automated mutual aid system for a local community),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Ковівчак Ярослав Васильович,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Сомар Артем Ігорович</w:t>
                  </w:r>
                  <w:r>
                    <w:rPr>
                      <w:rFonts w:ascii="Times New Roman" w:hAnsi="Times New Roman" w:eastAsia="Times New Roman"/>
                      <w:color w:val="000000"/>
                      <w:sz w:val="28"/>
                    </w:rPr>
                    <w:t xml:space="preserve"> - Автоматизована система побудови діаграми випадків використання на основі технічного опису системи (Automated system for building use case diagrams based on a technical description of the system),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Ковівчак Ярослав Васильович,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Чекан Роман Володимирович</w:t>
                  </w:r>
                  <w:r>
                    <w:rPr>
                      <w:rFonts w:ascii="Times New Roman" w:hAnsi="Times New Roman" w:eastAsia="Times New Roman"/>
                      <w:color w:val="000000"/>
                      <w:sz w:val="28"/>
                    </w:rPr>
                    <w:t xml:space="preserve"> - Автоматизована система доступу студентів до приміщень для самостійної роботи (Automated system for student access to self-study facilities),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Медиковський Микола Олександрович,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Васильєв Нікіта Олексійович</w:t>
                  </w:r>
                  <w:r>
                    <w:rPr>
                      <w:rFonts w:ascii="Times New Roman" w:hAnsi="Times New Roman" w:eastAsia="Times New Roman"/>
                      <w:color w:val="000000"/>
                      <w:sz w:val="28"/>
                    </w:rPr>
                    <w:t xml:space="preserve"> - Автоматизована система створення відеороликів з використанням штучного інтелекту та векторної бази даних (Automated system for video generation using artificial intelligence and a vector database).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Різник Володимир Васильович,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Грищук Павло Романович</w:t>
                  </w:r>
                  <w:r>
                    <w:rPr>
                      <w:rFonts w:ascii="Times New Roman" w:hAnsi="Times New Roman" w:eastAsia="Times New Roman"/>
                      <w:color w:val="000000"/>
                      <w:sz w:val="28"/>
                    </w:rPr>
                    <w:t xml:space="preserve"> - Інформаційна система оптимізації логічних функцій з використанням карт Карно (Information system for optimizing logical functions using Karnaugh maps).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Зербіно Дмитро Дмитрович,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Дмитрів Олег Романович</w:t>
                  </w:r>
                  <w:r>
                    <w:rPr>
                      <w:rFonts w:ascii="Times New Roman" w:hAnsi="Times New Roman" w:eastAsia="Times New Roman"/>
                      <w:color w:val="000000"/>
                      <w:sz w:val="28"/>
                    </w:rPr>
                    <w:t xml:space="preserve"> - Компоненти автоматизованої платформи для віддаленого розгортання і оновлення програмного забезпечення роботів (Components of an Automated Platform for Remote Deployment and Updating of Robot Software).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Казимира Ірина Ярославівна,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Іванюк Назар Степанович</w:t>
                  </w:r>
                  <w:r>
                    <w:rPr>
                      <w:rFonts w:ascii="Times New Roman" w:hAnsi="Times New Roman" w:eastAsia="Times New Roman"/>
                      <w:color w:val="000000"/>
                      <w:sz w:val="28"/>
                    </w:rPr>
                    <w:t xml:space="preserve"> - Інформаційна система для моніторингу та аналізу руху громадського транспорту (Information system for monitoring and analyzing public transportation movement).</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Цимбал Юрій Вікторович,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Ковальчук Зоряна Юріївна</w:t>
                  </w:r>
                  <w:r>
                    <w:rPr>
                      <w:rFonts w:ascii="Times New Roman" w:hAnsi="Times New Roman" w:eastAsia="Times New Roman"/>
                      <w:color w:val="000000"/>
                      <w:sz w:val="28"/>
                    </w:rPr>
                    <w:t xml:space="preserve"> - Розроблення застосунку для автоматизованого синтезу навчальних матеріалів з використанням технологій штучного інтелекту (Development of an application for automated synthesis of educational materials using artificial intelligence technologies).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Пукач Андрій Ігорович,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Кузінович Остап Андрійович</w:t>
                  </w:r>
                  <w:r>
                    <w:rPr>
                      <w:rFonts w:ascii="Times New Roman" w:hAnsi="Times New Roman" w:eastAsia="Times New Roman"/>
                      <w:color w:val="000000"/>
                      <w:sz w:val="28"/>
                    </w:rPr>
                    <w:t xml:space="preserve"> - Система управління розумною міні теплицею (Smart mini-greenhouse management system).</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Батюк Анатолій Євгенович,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Лопська Анна Олегівна</w:t>
                  </w:r>
                  <w:r>
                    <w:rPr>
                      <w:rFonts w:ascii="Times New Roman" w:hAnsi="Times New Roman" w:eastAsia="Times New Roman"/>
                      <w:color w:val="000000"/>
                      <w:sz w:val="28"/>
                    </w:rPr>
                    <w:t xml:space="preserve"> - Інформаційна система для навчання людей з дислексією (Information system for educating people with dyslexia).</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Островка Дмитро Васильович,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Лукашів Катерина Олегівна</w:t>
                  </w:r>
                  <w:r>
                    <w:rPr>
                      <w:rFonts w:ascii="Times New Roman" w:hAnsi="Times New Roman" w:eastAsia="Times New Roman"/>
                      <w:color w:val="000000"/>
                      <w:sz w:val="28"/>
                    </w:rPr>
                    <w:t xml:space="preserve"> - Автоматизована інформаційна система управління бюджетом компанії з використанням векторної бази даних (Automated information system for managing the company's budget using a vector database).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Різник Володимир Васильович,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Міняйло Владислав Володимирович</w:t>
                  </w:r>
                  <w:r>
                    <w:rPr>
                      <w:rFonts w:ascii="Times New Roman" w:hAnsi="Times New Roman" w:eastAsia="Times New Roman"/>
                      <w:color w:val="000000"/>
                      <w:sz w:val="28"/>
                    </w:rPr>
                    <w:t xml:space="preserve"> - Автоматизована система персонального фінансового менеджменту з використанням штучного інтелекту (Automated Personal Financial Management System using Artificial Intelligence).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Дорошенко Анастасія Володимирівна,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Поплавський Марк Олегович</w:t>
                  </w:r>
                  <w:r>
                    <w:rPr>
                      <w:rFonts w:ascii="Times New Roman" w:hAnsi="Times New Roman" w:eastAsia="Times New Roman"/>
                      <w:color w:val="000000"/>
                      <w:sz w:val="28"/>
                    </w:rPr>
                    <w:t xml:space="preserve"> - Імітаційна модель та програмні засоби дослідження тривимірних обʼєктів (Simulation model and software tools for studying three-dimensional objects).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Ткачук Катерина Ігорівна,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Сисак Андрій Володимирович</w:t>
                  </w:r>
                  <w:r>
                    <w:rPr>
                      <w:rFonts w:ascii="Times New Roman" w:hAnsi="Times New Roman" w:eastAsia="Times New Roman"/>
                      <w:color w:val="000000"/>
                      <w:sz w:val="28"/>
                    </w:rPr>
                    <w:t xml:space="preserve"> - Автоматизована система для збереження та пошуку медіа файлів у месенджері (Automated system for saving and searching for media files in a messenger).</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Батюк Анатолій Євгенович, консультант з економічної частини -  канд. екон. наук Ольшанська Марія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Староселець Іван-Марко Романович</w:t>
                  </w:r>
                  <w:r>
                    <w:rPr>
                      <w:rFonts w:ascii="Times New Roman" w:hAnsi="Times New Roman" w:eastAsia="Times New Roman"/>
                      <w:color w:val="000000"/>
                      <w:sz w:val="28"/>
                    </w:rPr>
                    <w:t xml:space="preserve"> - Автоматизована система інтерактивного тестування знань студентів (Automated system for interactive testing of students' knowledge).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Батюк Анатолій Євгенович,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Степанов Тарас Сергійович</w:t>
                  </w:r>
                  <w:r>
                    <w:rPr>
                      <w:rFonts w:ascii="Times New Roman" w:hAnsi="Times New Roman" w:eastAsia="Times New Roman"/>
                      <w:color w:val="000000"/>
                      <w:sz w:val="28"/>
                    </w:rPr>
                    <w:t xml:space="preserve"> - Інформаційно-аналітична система підтримки рішень для абітурієнта ІКНІ (Information and analytical decision support system for applicants to ICSIT).</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Медиковський Микола Олександрович,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Черпак Яна Романівна</w:t>
                  </w:r>
                  <w:r>
                    <w:rPr>
                      <w:rFonts w:ascii="Times New Roman" w:hAnsi="Times New Roman" w:eastAsia="Times New Roman"/>
                      <w:color w:val="000000"/>
                      <w:sz w:val="28"/>
                    </w:rPr>
                    <w:t xml:space="preserve"> - Програмний засіб для покращення розподілу трафіку в мережі з урахуванням якості каналів. (Software tool for improving network traffic distribution considering channel quality).</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Обельовська Квітослава Михайлівна,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Шафран Іван Павлович</w:t>
                  </w:r>
                  <w:r>
                    <w:rPr>
                      <w:rFonts w:ascii="Times New Roman" w:hAnsi="Times New Roman" w:eastAsia="Times New Roman"/>
                      <w:color w:val="000000"/>
                      <w:sz w:val="28"/>
                    </w:rPr>
                    <w:t xml:space="preserve"> - Система візуального розпізнавання продуктів для роздрібної торгівлі та домогосподарств. (Visual Product Recognition System for Retail and Household Use).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Обельовська Квітослава Михайлівна,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center"/>
                  </w:pPr>
                </w:p>
                <w:p>
                  <w:pPr>
                    <w:spacing w:after="0" w:line="240" w:lineRule="auto"/>
                    <w:jc w:val="center"/>
                  </w:pPr>
                  <w:r>
                    <w:rPr>
                      <w:rFonts w:ascii="Times New Roman" w:hAnsi="Times New Roman" w:eastAsia="Times New Roman"/>
                      <w:b/>
                      <w:color w:val="000000"/>
                      <w:sz w:val="28"/>
                    </w:rPr>
                    <w:t xml:space="preserve">Спеціальність: 122 Комп'ютерні науки</w:t>
                  </w:r>
                </w:p>
                <w:p>
                  <w:pPr>
                    <w:spacing w:after="0" w:line="240" w:lineRule="auto"/>
                    <w:jc w:val="center"/>
                  </w:pPr>
                  <w:r>
                    <w:rPr>
                      <w:rFonts w:ascii="Times New Roman" w:hAnsi="Times New Roman" w:eastAsia="Times New Roman"/>
                      <w:b/>
                      <w:color w:val="000000"/>
                      <w:sz w:val="28"/>
                    </w:rPr>
                    <w:t xml:space="preserve">Освітня програма: Комп'ютерні науки</w:t>
                  </w:r>
                </w:p>
                <w:p>
                  <w:pPr>
                    <w:spacing w:after="0" w:line="240" w:lineRule="auto"/>
                    <w:jc w:val="center"/>
                  </w:pPr>
                  <w:r>
                    <w:rPr>
                      <w:rFonts w:ascii="Times New Roman" w:hAnsi="Times New Roman" w:eastAsia="Times New Roman"/>
                      <w:b/>
                      <w:color w:val="000000"/>
                      <w:sz w:val="28"/>
                    </w:rPr>
                    <w:t xml:space="preserve">Група </w:t>
                  </w:r>
                  <w:r>
                    <w:rPr>
                      <w:rFonts w:ascii="Times New Roman" w:hAnsi="Times New Roman" w:eastAsia="Times New Roman"/>
                      <w:b/>
                      <w:color w:val="000000"/>
                      <w:sz w:val="28"/>
                    </w:rPr>
                    <w:t xml:space="preserve">КН-403</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Білик Катерина Сергіївна</w:t>
                  </w:r>
                  <w:r>
                    <w:rPr>
                      <w:rFonts w:ascii="Times New Roman" w:hAnsi="Times New Roman" w:eastAsia="Times New Roman"/>
                      <w:color w:val="000000"/>
                      <w:sz w:val="28"/>
                    </w:rPr>
                    <w:t xml:space="preserve"> - Мікросервіс AI-аналізу родимок для їх автоматичної сегментації та класифікації у телемедичних сервісах (AI-powered Microservice for Automated Segmentation and Classification of Skin Moles in Telemedicine Platforms),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Нарушинська Ольга Олександрівна,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Кручок Марта Богданівна</w:t>
                  </w:r>
                  <w:r>
                    <w:rPr>
                      <w:rFonts w:ascii="Times New Roman" w:hAnsi="Times New Roman" w:eastAsia="Times New Roman"/>
                      <w:color w:val="000000"/>
                      <w:sz w:val="28"/>
                    </w:rPr>
                    <w:t xml:space="preserve"> - Розробка, тестування та оцінка ефективності інтелектуальної системи аналізу відгуків для формування динамічних рейтингів товарів з використанням NLP та машинного навчання (Development, testing and evaluation of the effectiveness of an intelligent review analysis system for generating dynamic product ratings using NLP and machine learning),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Троян Оксана Анатоліївна,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Олійник Олексій Романович</w:t>
                  </w:r>
                  <w:r>
                    <w:rPr>
                      <w:rFonts w:ascii="Times New Roman" w:hAnsi="Times New Roman" w:eastAsia="Times New Roman"/>
                      <w:color w:val="000000"/>
                      <w:sz w:val="28"/>
                    </w:rPr>
                    <w:t xml:space="preserve"> - Інтелектуальний модуль попереднього скринінгу офтальмологічних захворювань із застосуванням технологій комп'ютерного зору (Intelligent Module for Ophthalmic Diseases Preliminary Screening Using Computer Vision Technologies),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Нарушинська Ольга Олександрівна,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Панчук Олександр Вікторович</w:t>
                  </w:r>
                  <w:r>
                    <w:rPr>
                      <w:rFonts w:ascii="Times New Roman" w:hAnsi="Times New Roman" w:eastAsia="Times New Roman"/>
                      <w:color w:val="000000"/>
                      <w:sz w:val="28"/>
                    </w:rPr>
                    <w:t xml:space="preserve"> - Інтелектуальна система багаторівневої модерації користувацького контенту з використанням штучного інтелекту (Intelligent System for Multilevel Moderation of User-Generated Content Using Artificial Intelligence),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Скорохода Олекса Володимирович,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Полева Анастасія Борисівна</w:t>
                  </w:r>
                  <w:r>
                    <w:rPr>
                      <w:rFonts w:ascii="Times New Roman" w:hAnsi="Times New Roman" w:eastAsia="Times New Roman"/>
                      <w:color w:val="000000"/>
                      <w:sz w:val="28"/>
                    </w:rPr>
                    <w:t xml:space="preserve"> - Розробка програмного забезпечення для створення цифрових художніх проєктів (Development of software for creating digital art projects),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Процько Ігор Омелянович,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Репей Артем Валерійович</w:t>
                  </w:r>
                  <w:r>
                    <w:rPr>
                      <w:rFonts w:ascii="Times New Roman" w:hAnsi="Times New Roman" w:eastAsia="Times New Roman"/>
                      <w:color w:val="000000"/>
                      <w:sz w:val="28"/>
                    </w:rPr>
                    <w:t xml:space="preserve"> - Веб-технологія для навігації навчальними корпусами Національного університету ”Львівська політехніка” (Web-based technology for navigation through academic buildings of Lviv Polytechnic National University),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Шпак Зореслава Ярославівна, консультант з економічної частини -  канд. екон. наук Шепель Тетяна Павлівна,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Бен Марко Олегович</w:t>
                  </w:r>
                  <w:r>
                    <w:rPr>
                      <w:rFonts w:ascii="Times New Roman" w:hAnsi="Times New Roman" w:eastAsia="Times New Roman"/>
                      <w:color w:val="000000"/>
                      <w:sz w:val="28"/>
                    </w:rPr>
                    <w:t xml:space="preserve"> - Програмний засіб для опрацювання інтенсивних потоків клієнтських запитів (Software Tool for Processing Intensive Streams of Client Requests).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Ліскевич Олег Ігорович,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Білий Петро Ігорович</w:t>
                  </w:r>
                  <w:r>
                    <w:rPr>
                      <w:rFonts w:ascii="Times New Roman" w:hAnsi="Times New Roman" w:eastAsia="Times New Roman"/>
                      <w:color w:val="000000"/>
                      <w:sz w:val="28"/>
                    </w:rPr>
                    <w:t xml:space="preserve"> - Розробка віртуального асистента для складання плану фізичних тренувань у тренажерному залі (Development of a virtual assistant for creating a gym workout plan).</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Процько Ігор Омелянович,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Вдович Ірина Євгеніївна</w:t>
                  </w:r>
                  <w:r>
                    <w:rPr>
                      <w:rFonts w:ascii="Times New Roman" w:hAnsi="Times New Roman" w:eastAsia="Times New Roman"/>
                      <w:color w:val="000000"/>
                      <w:sz w:val="28"/>
                    </w:rPr>
                    <w:t xml:space="preserve"> - Розробка автоматизованої системи створення екзаменаційних білетів на основі навчальних матеріалів (Development of an automated system for generating exam question sets based on educational materials).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Казарян Артем Геннадійович,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Виліткова Анастасія Андріївна</w:t>
                  </w:r>
                  <w:r>
                    <w:rPr>
                      <w:rFonts w:ascii="Times New Roman" w:hAnsi="Times New Roman" w:eastAsia="Times New Roman"/>
                      <w:color w:val="000000"/>
                      <w:sz w:val="28"/>
                    </w:rPr>
                    <w:t xml:space="preserve"> - Розробка інформаційної системи персоналізованого підбору образів на основі класифікації одягу та погодних умов (Development of an information system for personalized outfit selection based on clothing classification and weather conditions).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Казарян Артем Геннадійович,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Глодан Роман Васильович</w:t>
                  </w:r>
                  <w:r>
                    <w:rPr>
                      <w:rFonts w:ascii="Times New Roman" w:hAnsi="Times New Roman" w:eastAsia="Times New Roman"/>
                      <w:color w:val="000000"/>
                      <w:sz w:val="28"/>
                    </w:rPr>
                    <w:t xml:space="preserve"> - Розробка адаптивного геймплей-асистента для мобільних рольових ігор (Development of an adaptive gameplay assistant for mobile role-playing games).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Процько Ігор Омелянович,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Зорій Богдан Ярославович</w:t>
                  </w:r>
                  <w:r>
                    <w:rPr>
                      <w:rFonts w:ascii="Times New Roman" w:hAnsi="Times New Roman" w:eastAsia="Times New Roman"/>
                      <w:color w:val="000000"/>
                      <w:sz w:val="28"/>
                    </w:rPr>
                    <w:t xml:space="preserve"> - Автоматизована користувацька система управління суспільно-культурними заходами на базі розподіленої мікросервісної архітектури (Automated user-oriented system for managing socio-cultural events based on distributed microservice architecture).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Пукач Андрій Ігорович,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Іванюк Тарас Ігорович</w:t>
                  </w:r>
                  <w:r>
                    <w:rPr>
                      <w:rFonts w:ascii="Times New Roman" w:hAnsi="Times New Roman" w:eastAsia="Times New Roman"/>
                      <w:color w:val="000000"/>
                      <w:sz w:val="28"/>
                    </w:rPr>
                    <w:t xml:space="preserve"> - Інформаційно-довідкова система фітнес клубів (Information and reference system for fitness clubs).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Ріпак Назарій Степанович,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Івахів Назар Любомирович</w:t>
                  </w:r>
                  <w:r>
                    <w:rPr>
                      <w:rFonts w:ascii="Times New Roman" w:hAnsi="Times New Roman" w:eastAsia="Times New Roman"/>
                      <w:color w:val="000000"/>
                      <w:sz w:val="28"/>
                    </w:rPr>
                    <w:t xml:space="preserve"> - Розробка автоматизованої інформаційної системи для магазину меблів (Development of an automated information system for a furniture store).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Дубук Василь Іванович,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Казмірук Дмитро Сергійович</w:t>
                  </w:r>
                  <w:r>
                    <w:rPr>
                      <w:rFonts w:ascii="Times New Roman" w:hAnsi="Times New Roman" w:eastAsia="Times New Roman"/>
                      <w:color w:val="000000"/>
                      <w:sz w:val="28"/>
                    </w:rPr>
                    <w:t xml:space="preserve"> - Автоматизована система генерації флешкарток на основі інтелектуального аналізу мультимедійного контенту (Automated flashcard generation system based on intelligent multimedia content analysis).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Цимбал Юрій Вікторович,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Лесів Соломія Богданівна</w:t>
                  </w:r>
                  <w:r>
                    <w:rPr>
                      <w:rFonts w:ascii="Times New Roman" w:hAnsi="Times New Roman" w:eastAsia="Times New Roman"/>
                      <w:color w:val="000000"/>
                      <w:sz w:val="28"/>
                    </w:rPr>
                    <w:t xml:space="preserve"> - Розробка та юзабіліті-тестування мобільного додатку для оптимізації процесу донорства крові (Development and usability testing of a mobile application to optimize the blood donation process).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Троян Оксана Анатоліївна,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Могила Софія Ігорівна</w:t>
                  </w:r>
                  <w:r>
                    <w:rPr>
                      <w:rFonts w:ascii="Times New Roman" w:hAnsi="Times New Roman" w:eastAsia="Times New Roman"/>
                      <w:color w:val="000000"/>
                      <w:sz w:val="28"/>
                    </w:rPr>
                    <w:t xml:space="preserve"> - Інформаційна система підбору вакантних посад для IT спеціаліста (Information system for selecting vacant positions for an IT specialist).</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Павенська Анна-Марія Володимирівна,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Мордонь Якуб Казімєж</w:t>
                  </w:r>
                  <w:r>
                    <w:rPr>
                      <w:rFonts w:ascii="Times New Roman" w:hAnsi="Times New Roman" w:eastAsia="Times New Roman"/>
                      <w:color w:val="000000"/>
                      <w:sz w:val="28"/>
                    </w:rPr>
                    <w:t xml:space="preserve"> - Веб-застосунок для онлайн-редагування коду з підтримкою спільної роботи в режимі реального часу (Web application for online code editing with real-time collaboration support).</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Процько Ігор Омелянович,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Новік Олександр Вікторович</w:t>
                  </w:r>
                  <w:r>
                    <w:rPr>
                      <w:rFonts w:ascii="Times New Roman" w:hAnsi="Times New Roman" w:eastAsia="Times New Roman"/>
                      <w:color w:val="000000"/>
                      <w:sz w:val="28"/>
                    </w:rPr>
                    <w:t xml:space="preserve"> - Інформаційна система моделювання об'єктно-орієнтованої архітектури програмних проектів (Information system for modeling object-oriented architecture of software projects.).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Процько Ігор Омелянович,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Павлов Нікіта Романович</w:t>
                  </w:r>
                  <w:r>
                    <w:rPr>
                      <w:rFonts w:ascii="Times New Roman" w:hAnsi="Times New Roman" w:eastAsia="Times New Roman"/>
                      <w:color w:val="000000"/>
                      <w:sz w:val="28"/>
                    </w:rPr>
                    <w:t xml:space="preserve"> - Методи підвищення рівня інформаційної безпеки в автоматизованих житлових системах (Methods for improving information security in automated residential systems).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Федевич Ольга Юріївна,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Пічкур Владислав Ігорович</w:t>
                  </w:r>
                  <w:r>
                    <w:rPr>
                      <w:rFonts w:ascii="Times New Roman" w:hAnsi="Times New Roman" w:eastAsia="Times New Roman"/>
                      <w:color w:val="000000"/>
                      <w:sz w:val="28"/>
                    </w:rPr>
                    <w:t xml:space="preserve"> - Розробка багатокористувацького застосунку розважального типу з відображенням віртуального світу з нагрудної камери (Development of a multi-user entertainment application with a virtual world display from a chest camera).</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Баран Роман Дмитрович,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Сеник Дмитро Романович</w:t>
                  </w:r>
                  <w:r>
                    <w:rPr>
                      <w:rFonts w:ascii="Times New Roman" w:hAnsi="Times New Roman" w:eastAsia="Times New Roman"/>
                      <w:color w:val="000000"/>
                      <w:sz w:val="28"/>
                    </w:rPr>
                    <w:t xml:space="preserve"> - Мобільна інформаційно-пошукова система для підтримки туристично-екскурсійної діяльності компанії (Mobile information retrieval system for supporting the tourism and excursion activities of a company).</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Дубук Василь Іванович,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Стефанюк Іван Васильович</w:t>
                  </w:r>
                  <w:r>
                    <w:rPr>
                      <w:rFonts w:ascii="Times New Roman" w:hAnsi="Times New Roman" w:eastAsia="Times New Roman"/>
                      <w:color w:val="000000"/>
                      <w:sz w:val="28"/>
                    </w:rPr>
                    <w:t xml:space="preserve"> - Автоматизована система управління гуртожитками з підтримкою аналітики та генерації документації (Automated Dormitory Management System with Support for Analytics and Document Generation).</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Скорохода Олекса Володимирович,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Ханик Юрій Романович</w:t>
                  </w:r>
                  <w:r>
                    <w:rPr>
                      <w:rFonts w:ascii="Times New Roman" w:hAnsi="Times New Roman" w:eastAsia="Times New Roman"/>
                      <w:color w:val="000000"/>
                      <w:sz w:val="28"/>
                    </w:rPr>
                    <w:t xml:space="preserve"> - Методи персоналізації мовної взаємодії в чат-ботах нового покоління (Methods for personalizing language interaction in next-generation chatbots).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Федевич Ольга Юріївна, консультант з економічної частини -  канд. екон. наук Шепель Тетяна Павлівна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Ярець Станіслав Богданович</w:t>
                  </w:r>
                  <w:r>
                    <w:rPr>
                      <w:rFonts w:ascii="Times New Roman" w:hAnsi="Times New Roman" w:eastAsia="Times New Roman"/>
                      <w:color w:val="000000"/>
                      <w:sz w:val="28"/>
                    </w:rPr>
                    <w:t xml:space="preserve"> - Автоматизована система формування персоналізованих резюме ІТ спеціаліста з використанням великих мовних моделей (Automated system for generating personalized CVs of IT specialists using large language models).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Ріпак Назарій Степанович,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Ярмолюк Соломія Русланівна</w:t>
                  </w:r>
                  <w:r>
                    <w:rPr>
                      <w:rFonts w:ascii="Times New Roman" w:hAnsi="Times New Roman" w:eastAsia="Times New Roman"/>
                      <w:color w:val="000000"/>
                      <w:sz w:val="28"/>
                    </w:rPr>
                    <w:t xml:space="preserve"> - Розробка автоматизованої системи рекомендації кар'єрних можливостей на основі інтелектуального аналізу резюме (Development of an automated system for recommending career opportunities based on intelligent resume analysis).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Казарян Артем Геннадійович,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center"/>
                  </w:pPr>
                </w:p>
                <w:p>
                  <w:pPr>
                    <w:spacing w:after="0" w:line="240" w:lineRule="auto"/>
                    <w:jc w:val="center"/>
                  </w:pPr>
                  <w:r>
                    <w:rPr>
                      <w:rFonts w:ascii="Times New Roman" w:hAnsi="Times New Roman" w:eastAsia="Times New Roman"/>
                      <w:b/>
                      <w:color w:val="000000"/>
                      <w:sz w:val="28"/>
                    </w:rPr>
                    <w:t xml:space="preserve">Спеціальність: 122 Комп'ютерні науки</w:t>
                  </w:r>
                </w:p>
                <w:p>
                  <w:pPr>
                    <w:spacing w:after="0" w:line="240" w:lineRule="auto"/>
                    <w:jc w:val="center"/>
                  </w:pPr>
                  <w:r>
                    <w:rPr>
                      <w:rFonts w:ascii="Times New Roman" w:hAnsi="Times New Roman" w:eastAsia="Times New Roman"/>
                      <w:b/>
                      <w:color w:val="000000"/>
                      <w:sz w:val="28"/>
                    </w:rPr>
                    <w:t xml:space="preserve">Освітня програма: Комп'ютерні науки</w:t>
                  </w:r>
                </w:p>
                <w:p>
                  <w:pPr>
                    <w:spacing w:after="0" w:line="240" w:lineRule="auto"/>
                    <w:jc w:val="center"/>
                  </w:pPr>
                  <w:r>
                    <w:rPr>
                      <w:rFonts w:ascii="Times New Roman" w:hAnsi="Times New Roman" w:eastAsia="Times New Roman"/>
                      <w:b/>
                      <w:color w:val="000000"/>
                      <w:sz w:val="28"/>
                    </w:rPr>
                    <w:t xml:space="preserve">Група </w:t>
                  </w:r>
                  <w:r>
                    <w:rPr>
                      <w:rFonts w:ascii="Times New Roman" w:hAnsi="Times New Roman" w:eastAsia="Times New Roman"/>
                      <w:b/>
                      <w:color w:val="000000"/>
                      <w:sz w:val="28"/>
                    </w:rPr>
                    <w:t xml:space="preserve">КН-404</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Бариляк Анастасія Олегівна</w:t>
                  </w:r>
                  <w:r>
                    <w:rPr>
                      <w:rFonts w:ascii="Times New Roman" w:hAnsi="Times New Roman" w:eastAsia="Times New Roman"/>
                      <w:color w:val="000000"/>
                      <w:sz w:val="28"/>
                    </w:rPr>
                    <w:t xml:space="preserve"> - Система автоматизації робочого місця дизайнера інтер’єрів (Workplace Automation System for an Interior Designer).</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Кустра Наталія Омелянівна,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Бичковський Ігор Ярославович</w:t>
                  </w:r>
                  <w:r>
                    <w:rPr>
                      <w:rFonts w:ascii="Times New Roman" w:hAnsi="Times New Roman" w:eastAsia="Times New Roman"/>
                      <w:color w:val="000000"/>
                      <w:sz w:val="28"/>
                    </w:rPr>
                    <w:t xml:space="preserve"> - Веб-система для автоматизованого управління процесом дипломного проєктування студентів кафедри (Web System for Automated Management of the Diploma Project Process for Department Students).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Казимира Ірина Ярославівна,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Воробець Анастасія Ярославівна</w:t>
                  </w:r>
                  <w:r>
                    <w:rPr>
                      <w:rFonts w:ascii="Times New Roman" w:hAnsi="Times New Roman" w:eastAsia="Times New Roman"/>
                      <w:color w:val="000000"/>
                      <w:sz w:val="28"/>
                    </w:rPr>
                    <w:t xml:space="preserve"> - Розробка аналітичної веб-орієнтованої системи обліку фінансів з елементами прогнозування та побудови трендів (Development of an analytical web-based financial accounting system with forecasting and trend modeling elements).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Пелех Юрій Миронович,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Гавуляк Олена Романівна</w:t>
                  </w:r>
                  <w:r>
                    <w:rPr>
                      <w:rFonts w:ascii="Times New Roman" w:hAnsi="Times New Roman" w:eastAsia="Times New Roman"/>
                      <w:color w:val="000000"/>
                      <w:sz w:val="28"/>
                    </w:rPr>
                    <w:t xml:space="preserve"> - Розробка веб-платформи для автоматизованого управління персоналом (Development of a web platform for automated personnel management).</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Пелех Юрій Миронович,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Зозуля Роман Олександрович</w:t>
                  </w:r>
                  <w:r>
                    <w:rPr>
                      <w:rFonts w:ascii="Times New Roman" w:hAnsi="Times New Roman" w:eastAsia="Times New Roman"/>
                      <w:color w:val="000000"/>
                      <w:sz w:val="28"/>
                    </w:rPr>
                    <w:t xml:space="preserve"> - Розробка автоматизованої системи перевірки відповідей екзаменаційних білетів за допомогою технологій  оптичного розпізнавання символів (Development of an automated system for checking answers to exam question sets using OCR technologies).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Казарян Артем Геннадійович,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Качановський Олег Артурович</w:t>
                  </w:r>
                  <w:r>
                    <w:rPr>
                      <w:rFonts w:ascii="Times New Roman" w:hAnsi="Times New Roman" w:eastAsia="Times New Roman"/>
                      <w:color w:val="000000"/>
                      <w:sz w:val="28"/>
                    </w:rPr>
                    <w:t xml:space="preserve"> - Веб-орієнтована система для підприємства хімічної очистки одягу (Web-based system for a dry cleaning company).</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Марцишин Роман Степанович,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Комаринський Дмитро Романович</w:t>
                  </w:r>
                  <w:r>
                    <w:rPr>
                      <w:rFonts w:ascii="Times New Roman" w:hAnsi="Times New Roman" w:eastAsia="Times New Roman"/>
                      <w:color w:val="000000"/>
                      <w:sz w:val="28"/>
                    </w:rPr>
                    <w:t xml:space="preserve"> - IoT-система для автоматичного годування домашніх тварин з використанням мікроконтролера ESP8266 (IoT system for automatic feeding of pets using the ESP8266 microcontroller).</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Процько Ігор Омелянович,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Кононенко Назар Юрійович</w:t>
                  </w:r>
                  <w:r>
                    <w:rPr>
                      <w:rFonts w:ascii="Times New Roman" w:hAnsi="Times New Roman" w:eastAsia="Times New Roman"/>
                      <w:color w:val="000000"/>
                      <w:sz w:val="28"/>
                    </w:rPr>
                    <w:t xml:space="preserve"> - Розробка інформаційної системи  для аналізу курсів та операцій з криптовалютою (Development of an information system for analyzing cryptocurrency rates and transactions.).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Процько Ігор Омелянович,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Копач Максим Вікторович</w:t>
                  </w:r>
                  <w:r>
                    <w:rPr>
                      <w:rFonts w:ascii="Times New Roman" w:hAnsi="Times New Roman" w:eastAsia="Times New Roman"/>
                      <w:color w:val="000000"/>
                      <w:sz w:val="28"/>
                    </w:rPr>
                    <w:t xml:space="preserve"> - Розробка апаратного інтерфейсу для взаємодії зі смарт системами та віртуальним світом (Development of a hardware interface for interaction with smart systems and the virtual world).</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Опотяк Юрій Володимирович,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Кошовий Іван Володимирович</w:t>
                  </w:r>
                  <w:r>
                    <w:rPr>
                      <w:rFonts w:ascii="Times New Roman" w:hAnsi="Times New Roman" w:eastAsia="Times New Roman"/>
                      <w:color w:val="000000"/>
                      <w:sz w:val="28"/>
                    </w:rPr>
                    <w:t xml:space="preserve"> - Автоматизована система автентифікації працівників через розпізнавання обличчя на основі каскадного підходу з використанням сучасних моделей Yolo, RetinaFace, MobileFaceNet та ArcFace (Automated Employee Authentication System Based on Facial Recognition Using a Cascaded Approach with Modern Models: Yolo, RetinaFace, MobileFaceNet, and ArcFace).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хім. наук Зварич Віктор Ігорович,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Кузьмінський Василь Юрійович</w:t>
                  </w:r>
                  <w:r>
                    <w:rPr>
                      <w:rFonts w:ascii="Times New Roman" w:hAnsi="Times New Roman" w:eastAsia="Times New Roman"/>
                      <w:color w:val="000000"/>
                      <w:sz w:val="28"/>
                    </w:rPr>
                    <w:t xml:space="preserve"> - Система автоматизованого генерування навчальних завдань з теорії ігор (System for Automated Generation of Learning Tasks in Game Theory).</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Казимира Ірина Ярославівна,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Мелащук Софія Андріївна</w:t>
                  </w:r>
                  <w:r>
                    <w:rPr>
                      <w:rFonts w:ascii="Times New Roman" w:hAnsi="Times New Roman" w:eastAsia="Times New Roman"/>
                      <w:color w:val="000000"/>
                      <w:sz w:val="28"/>
                    </w:rPr>
                    <w:t xml:space="preserve"> - Веб-орієнтована інформаційна система автоматизації медичних послуг у ветеринарних клініках (Web-based information system for automating medical services in veterinary clinics).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Рудавський Денис Володимирович,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Михайлишин Олександр Ігорович</w:t>
                  </w:r>
                  <w:r>
                    <w:rPr>
                      <w:rFonts w:ascii="Times New Roman" w:hAnsi="Times New Roman" w:eastAsia="Times New Roman"/>
                      <w:color w:val="000000"/>
                      <w:sz w:val="28"/>
                    </w:rPr>
                    <w:t xml:space="preserve"> - Веб-орієнтована інформаційна система управління кулінарними рецептами з інтегрованою системою рекомендацій (Web-based information system for managing culinary recipes with an integrated recommendation system).</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Пелех Юрій Миронович,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Міліневський Максим Андрійович</w:t>
                  </w:r>
                  <w:r>
                    <w:rPr>
                      <w:rFonts w:ascii="Times New Roman" w:hAnsi="Times New Roman" w:eastAsia="Times New Roman"/>
                      <w:color w:val="000000"/>
                      <w:sz w:val="28"/>
                    </w:rPr>
                    <w:t xml:space="preserve"> - Розробка інтегрованої системи для збору даних з використанням інтернету речей та інтелектуального їх аналізу (Development of an integrated system for data collection using the Internet of Things and intelligent data analysis).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Опотяк Юрій Володимирович,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Палка Павло Сергійович</w:t>
                  </w:r>
                  <w:r>
                    <w:rPr>
                      <w:rFonts w:ascii="Times New Roman" w:hAnsi="Times New Roman" w:eastAsia="Times New Roman"/>
                      <w:color w:val="000000"/>
                      <w:sz w:val="28"/>
                    </w:rPr>
                    <w:t xml:space="preserve"> - Методи та засоби розробки мобільного додатка для надання комплексної психологічної допомоги військовослужбовцям (Methods and Tools for Developing a Mobile Application for Providing Comprehensive Psychological Assistance to Military Personnel).</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Лиса Наталія Корнеліївна,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Петруха Юрій Петрович</w:t>
                  </w:r>
                  <w:r>
                    <w:rPr>
                      <w:rFonts w:ascii="Times New Roman" w:hAnsi="Times New Roman" w:eastAsia="Times New Roman"/>
                      <w:color w:val="000000"/>
                      <w:sz w:val="28"/>
                    </w:rPr>
                    <w:t xml:space="preserve"> - Автоматизоване системне управління користувацькими музичними вподобаннями(Що реально буде Реалізовано) (Automated system for managing user music preferences).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Стех Юрій Васильович,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Рибакова Марта Юріївна</w:t>
                  </w:r>
                  <w:r>
                    <w:rPr>
                      <w:rFonts w:ascii="Times New Roman" w:hAnsi="Times New Roman" w:eastAsia="Times New Roman"/>
                      <w:color w:val="000000"/>
                      <w:sz w:val="28"/>
                    </w:rPr>
                    <w:t xml:space="preserve"> - Тестування систем веб-аналітики для підвищення якості збору та аналізу даних на основі A/B-тестування (Testing web analytics systems to improve the quality of data collection and analysis based on A/B testing).</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Троян Оксана Анатоліївна,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Сидор Мар'ян Степанович</w:t>
                  </w:r>
                  <w:r>
                    <w:rPr>
                      <w:rFonts w:ascii="Times New Roman" w:hAnsi="Times New Roman" w:eastAsia="Times New Roman"/>
                      <w:color w:val="000000"/>
                      <w:sz w:val="28"/>
                    </w:rPr>
                    <w:t xml:space="preserve"> - Автоматизована система управління онлайн-аукціоном ексклюзивних речей (Automated online auction management system for exclusive items).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Стех Юрій Васильович,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Ткач Тарас Володимирович</w:t>
                  </w:r>
                  <w:r>
                    <w:rPr>
                      <w:rFonts w:ascii="Times New Roman" w:hAnsi="Times New Roman" w:eastAsia="Times New Roman"/>
                      <w:color w:val="000000"/>
                      <w:sz w:val="28"/>
                    </w:rPr>
                    <w:t xml:space="preserve"> - Інформаційна система з інтерактивного вивчення "Дослідження операцій" (Information system for interactive learning of Operations Research).</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Чорненький Володимир Ярославович,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Черниш Ярина Володимирівна</w:t>
                  </w:r>
                  <w:r>
                    <w:rPr>
                      <w:rFonts w:ascii="Times New Roman" w:hAnsi="Times New Roman" w:eastAsia="Times New Roman"/>
                      <w:color w:val="000000"/>
                      <w:sz w:val="28"/>
                    </w:rPr>
                    <w:t xml:space="preserve"> - Автоматизована система валідації даних при міграції між базами даних (Automated data validation system for database migration).</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фіз.-мат. наук Сенета Мар'яна Ярославівна,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Ястремський Остап Андрійович</w:t>
                  </w:r>
                  <w:r>
                    <w:rPr>
                      <w:rFonts w:ascii="Times New Roman" w:hAnsi="Times New Roman" w:eastAsia="Times New Roman"/>
                      <w:color w:val="000000"/>
                      <w:sz w:val="28"/>
                    </w:rPr>
                    <w:t xml:space="preserve"> - Розроблення системи автоматичної генерації музичного супроводу для відео на основі змістового та текстового аналізу (Development of a system for automatic generation of music accompaniment for videos based on content and text analysis).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Процько Ігор Омелянович,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center"/>
                  </w:pPr>
                </w:p>
                <w:p>
                  <w:pPr>
                    <w:spacing w:after="0" w:line="240" w:lineRule="auto"/>
                    <w:jc w:val="center"/>
                  </w:pPr>
                  <w:r>
                    <w:rPr>
                      <w:rFonts w:ascii="Times New Roman" w:hAnsi="Times New Roman" w:eastAsia="Times New Roman"/>
                      <w:b/>
                      <w:color w:val="000000"/>
                      <w:sz w:val="28"/>
                    </w:rPr>
                    <w:t xml:space="preserve">Спеціальність: 122 Комп'ютерні науки</w:t>
                  </w:r>
                </w:p>
                <w:p>
                  <w:pPr>
                    <w:spacing w:after="0" w:line="240" w:lineRule="auto"/>
                    <w:jc w:val="center"/>
                  </w:pPr>
                  <w:r>
                    <w:rPr>
                      <w:rFonts w:ascii="Times New Roman" w:hAnsi="Times New Roman" w:eastAsia="Times New Roman"/>
                      <w:b/>
                      <w:color w:val="000000"/>
                      <w:sz w:val="28"/>
                    </w:rPr>
                    <w:t xml:space="preserve">Освітня програма: Комп'ютерні науки</w:t>
                  </w:r>
                </w:p>
                <w:p>
                  <w:pPr>
                    <w:spacing w:after="0" w:line="240" w:lineRule="auto"/>
                    <w:jc w:val="center"/>
                  </w:pPr>
                  <w:r>
                    <w:rPr>
                      <w:rFonts w:ascii="Times New Roman" w:hAnsi="Times New Roman" w:eastAsia="Times New Roman"/>
                      <w:b/>
                      <w:color w:val="000000"/>
                      <w:sz w:val="28"/>
                    </w:rPr>
                    <w:t xml:space="preserve">Група </w:t>
                  </w:r>
                  <w:r>
                    <w:rPr>
                      <w:rFonts w:ascii="Times New Roman" w:hAnsi="Times New Roman" w:eastAsia="Times New Roman"/>
                      <w:b/>
                      <w:color w:val="000000"/>
                      <w:sz w:val="28"/>
                    </w:rPr>
                    <w:t xml:space="preserve">КН-405</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Біль Дарія Григорівна</w:t>
                  </w:r>
                  <w:r>
                    <w:rPr>
                      <w:rFonts w:ascii="Times New Roman" w:hAnsi="Times New Roman" w:eastAsia="Times New Roman"/>
                      <w:color w:val="000000"/>
                      <w:sz w:val="28"/>
                    </w:rPr>
                    <w:t xml:space="preserve"> - Автоматизована система індивідуального вивчення англійської мови з використанням штучного інтелекту та векторної бази даних (Automated system for personalized English language learning using artificial intelligence and a vector database),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Різник Володимир Васильович, консультант з економічної частини -  канд. екон. наук Ясінська Алла Іванівна,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Геленко Соломія-Марія Василівна</w:t>
                  </w:r>
                  <w:r>
                    <w:rPr>
                      <w:rFonts w:ascii="Times New Roman" w:hAnsi="Times New Roman" w:eastAsia="Times New Roman"/>
                      <w:color w:val="000000"/>
                      <w:sz w:val="28"/>
                    </w:rPr>
                    <w:t xml:space="preserve"> - Система автоматизації звітності працівників ІТ-компаній (Automated reporting system for IT company employees),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Батюк Анатолій Євгенович, консультант з економічної частини -  канд. екон. наук Ясінська Алла Іванівна,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Казмірчук Віталій Васильович</w:t>
                  </w:r>
                  <w:r>
                    <w:rPr>
                      <w:rFonts w:ascii="Times New Roman" w:hAnsi="Times New Roman" w:eastAsia="Times New Roman"/>
                      <w:color w:val="000000"/>
                      <w:sz w:val="28"/>
                    </w:rPr>
                    <w:t xml:space="preserve"> - Розробка елементів інтелектуальної інформаційної системи для вивчення анатомічної будови тіла людини (Development of elements of an intelligent information system for studying the anatomical structure of the human body),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Дубук Василь Іванович, консультант з економічної частини -  канд. екон. наук Ясінська Алла Іванівна,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Лабик Максим Олександрович</w:t>
                  </w:r>
                  <w:r>
                    <w:rPr>
                      <w:rFonts w:ascii="Times New Roman" w:hAnsi="Times New Roman" w:eastAsia="Times New Roman"/>
                      <w:color w:val="000000"/>
                      <w:sz w:val="28"/>
                    </w:rPr>
                    <w:t xml:space="preserve"> - Розробка елементів мобільної інформаційно-довідкової системи для супроводу туризму (Development of elements of a mobile information and reference system for tourism support),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Зербіно Дмитро Дмитрович,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Обуханич Олександр Юрійович</w:t>
                  </w:r>
                  <w:r>
                    <w:rPr>
                      <w:rFonts w:ascii="Times New Roman" w:hAnsi="Times New Roman" w:eastAsia="Times New Roman"/>
                      <w:color w:val="000000"/>
                      <w:sz w:val="28"/>
                    </w:rPr>
                    <w:t xml:space="preserve"> - Веб-система оренди комп’ютерних ігор на основі засобів автоматизації Selenium (Web System for Renting Computer Games using Selenium Automation Tools),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Островка Дмитро Васильович,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Пелех Дмитро Богданович</w:t>
                  </w:r>
                  <w:r>
                    <w:rPr>
                      <w:rFonts w:ascii="Times New Roman" w:hAnsi="Times New Roman" w:eastAsia="Times New Roman"/>
                      <w:color w:val="000000"/>
                      <w:sz w:val="28"/>
                    </w:rPr>
                    <w:t xml:space="preserve"> - Система автоматизованої обробки даних фармацевтичного реєстру лікарських засобів (Automated Data Processing System for a Pharmaceutical Drug Registry),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хім. наук Зварич Віктор Ігорович,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Пономаренко Христина Віталіївна</w:t>
                  </w:r>
                  <w:r>
                    <w:rPr>
                      <w:rFonts w:ascii="Times New Roman" w:hAnsi="Times New Roman" w:eastAsia="Times New Roman"/>
                      <w:color w:val="000000"/>
                      <w:sz w:val="28"/>
                    </w:rPr>
                    <w:t xml:space="preserve"> - Компоненти автоматизованої системи управління (АСУ) замовленнями послуг авіакомпанії (Components of an automated management system for ordering services of an airline),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Дубук Василь Іванович,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Проць Данило Олегович</w:t>
                  </w:r>
                  <w:r>
                    <w:rPr>
                      <w:rFonts w:ascii="Times New Roman" w:hAnsi="Times New Roman" w:eastAsia="Times New Roman"/>
                      <w:color w:val="000000"/>
                      <w:sz w:val="28"/>
                    </w:rPr>
                    <w:t xml:space="preserve"> - Веб-застосунок з мультиагентною архітектурою для автоматизованої ранньої діагностики та інформування пацієнтів у дерматології та офтальмології (Multi-Agent Web Application for Automated Early Screening and Patient Education in Dermatology and Ophthalmology),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Нарушинська Ольга Олександрівна,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Трачук Тетяна Анатоліївна</w:t>
                  </w:r>
                  <w:r>
                    <w:rPr>
                      <w:rFonts w:ascii="Times New Roman" w:hAnsi="Times New Roman" w:eastAsia="Times New Roman"/>
                      <w:color w:val="000000"/>
                      <w:sz w:val="28"/>
                    </w:rPr>
                    <w:t xml:space="preserve"> - Автоматизований модуль аналізу цифрових зображень для ранньої діагностики шкірних патологій (Automated Digital Image Analysis Module for Early Diagnosis of Skin Conditions),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Нарушинська Ольга Олександрівна,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Шило Богдан Сергійович</w:t>
                  </w:r>
                  <w:r>
                    <w:rPr>
                      <w:rFonts w:ascii="Times New Roman" w:hAnsi="Times New Roman" w:eastAsia="Times New Roman"/>
                      <w:color w:val="000000"/>
                      <w:sz w:val="28"/>
                    </w:rPr>
                    <w:t xml:space="preserve"> - Автоматизована система для дослідження методів одновимірної і багатовимірної оптимізації (Automated System for Investigating Unidimensional and Multidimensional Optimization Methods),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Казимира Ірина Ярославівна,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Ющак Олександр Петрович</w:t>
                  </w:r>
                  <w:r>
                    <w:rPr>
                      <w:rFonts w:ascii="Times New Roman" w:hAnsi="Times New Roman" w:eastAsia="Times New Roman"/>
                      <w:color w:val="000000"/>
                      <w:sz w:val="28"/>
                    </w:rPr>
                    <w:t xml:space="preserve"> - Інформаційно-аналітична система для моніторингу екосистеми IT галузі на основі даних з відкритих джерел (Information-analytical system for monitoring the IT industry ecosystem using open data sources),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Арзубов Максим Валерійович,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Баранова Софія Олексіївна</w:t>
                  </w:r>
                  <w:r>
                    <w:rPr>
                      <w:rFonts w:ascii="Times New Roman" w:hAnsi="Times New Roman" w:eastAsia="Times New Roman"/>
                      <w:color w:val="000000"/>
                      <w:sz w:val="28"/>
                    </w:rPr>
                    <w:t xml:space="preserve"> - Інформаційна платформа для надання психологчної підтримки для вразливих верств населення (Information platform for providing psychological support to vulnerable populations).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Ріпак Назарій Степанович,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Галан Олег Ігорович</w:t>
                  </w:r>
                  <w:r>
                    <w:rPr>
                      <w:rFonts w:ascii="Times New Roman" w:hAnsi="Times New Roman" w:eastAsia="Times New Roman"/>
                      <w:color w:val="000000"/>
                      <w:sz w:val="28"/>
                    </w:rPr>
                    <w:t xml:space="preserve"> - Розробка інтерфейсу для смарт систем на базі RFID технології (Development of an interface for smart systems based on RFID technology).</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Опотяк Юрій Володимирович,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Дацко Олександр Олегович</w:t>
                  </w:r>
                  <w:r>
                    <w:rPr>
                      <w:rFonts w:ascii="Times New Roman" w:hAnsi="Times New Roman" w:eastAsia="Times New Roman"/>
                      <w:color w:val="000000"/>
                      <w:sz w:val="28"/>
                    </w:rPr>
                    <w:t xml:space="preserve"> - Розроблення програмно-апаратної підсистеми поліграфа з використанням штучних нейронних мереж (Development of a hardware-software subsystem of a polygraph using artificial neural networks).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Пукач Андрій Ігорович,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Кирильчук Ксенія Володимирівна</w:t>
                  </w:r>
                  <w:r>
                    <w:rPr>
                      <w:rFonts w:ascii="Times New Roman" w:hAnsi="Times New Roman" w:eastAsia="Times New Roman"/>
                      <w:color w:val="000000"/>
                      <w:sz w:val="28"/>
                    </w:rPr>
                    <w:t xml:space="preserve"> - Автоматизована система управління акаунтом у соціальних мережах на основі штучного інтелекту (Automated Social Media Account Management System Based on Artificial Intelligence Description).</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Лящинський Петро Борисович,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Коломієць Артем Вікторович</w:t>
                  </w:r>
                  <w:r>
                    <w:rPr>
                      <w:rFonts w:ascii="Times New Roman" w:hAnsi="Times New Roman" w:eastAsia="Times New Roman"/>
                      <w:color w:val="000000"/>
                      <w:sz w:val="28"/>
                    </w:rPr>
                    <w:t xml:space="preserve"> - Розробка автоматизованої системи управління роботою спеціалізованого сервісного підприємства сфери ЖКГ (Development of an Automated Management System for a Specialized Service Enterprise in the Housing and Utilities Sector).</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Дубук Василь Іванович, консультант з економічної частини -  канд. екон. наук Ясінська Алла Іванівна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Кончак Василь Іванович</w:t>
                  </w:r>
                  <w:r>
                    <w:rPr>
                      <w:rFonts w:ascii="Times New Roman" w:hAnsi="Times New Roman" w:eastAsia="Times New Roman"/>
                      <w:color w:val="000000"/>
                      <w:sz w:val="28"/>
                    </w:rPr>
                    <w:t xml:space="preserve"> - Веб-орієнтована система для клінінгової компанії (Web-based system for a cleaning company).</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Різник Олег Яремович,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Лишук Богдан Олександрович</w:t>
                  </w:r>
                  <w:r>
                    <w:rPr>
                      <w:rFonts w:ascii="Times New Roman" w:hAnsi="Times New Roman" w:eastAsia="Times New Roman"/>
                      <w:color w:val="000000"/>
                      <w:sz w:val="28"/>
                    </w:rPr>
                    <w:t xml:space="preserve"> - Розробка веб-орієнтованої інформаційної системи збору благодійних внесків (Development of a web-based information system for collecting charitable donations).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Островка Дмитро Васильович,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Мельник Віталій Тарасович</w:t>
                  </w:r>
                  <w:r>
                    <w:rPr>
                      <w:rFonts w:ascii="Times New Roman" w:hAnsi="Times New Roman" w:eastAsia="Times New Roman"/>
                      <w:color w:val="000000"/>
                      <w:sz w:val="28"/>
                    </w:rPr>
                    <w:t xml:space="preserve"> - Розробка спеціалізованого веб-сайту для відпрацювання взаємодії з пристроями інтернету речей (Development of a specialized website for practicing interaction with Internet of Things devices).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Опотяк Юрій Володимирович,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Онисько Олег-Степан Володимирович</w:t>
                  </w:r>
                  <w:r>
                    <w:rPr>
                      <w:rFonts w:ascii="Times New Roman" w:hAnsi="Times New Roman" w:eastAsia="Times New Roman"/>
                      <w:color w:val="000000"/>
                      <w:sz w:val="28"/>
                    </w:rPr>
                    <w:t xml:space="preserve"> - Модель та засоби системи прогнозування вартості комп’ютерної техніки від компанії Apple на основі числових рядів (Model and Tools of a System for Forecasting the Cost of Apple Computer Equipment Based on Numerical Series).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Островка Дмитро Васильович,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Панчук Тетяна Володимирівна</w:t>
                  </w:r>
                  <w:r>
                    <w:rPr>
                      <w:rFonts w:ascii="Times New Roman" w:hAnsi="Times New Roman" w:eastAsia="Times New Roman"/>
                      <w:color w:val="000000"/>
                      <w:sz w:val="28"/>
                    </w:rPr>
                    <w:t xml:space="preserve"> - Інформаційна система управління терміновими потребами волонтерських організацій (Information system for managing urgent needs of volunteer organizations).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Батюк Анатолій Євгенович,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Пріма Дмитро Ігорович</w:t>
                  </w:r>
                  <w:r>
                    <w:rPr>
                      <w:rFonts w:ascii="Times New Roman" w:hAnsi="Times New Roman" w:eastAsia="Times New Roman"/>
                      <w:color w:val="000000"/>
                      <w:sz w:val="28"/>
                    </w:rPr>
                    <w:t xml:space="preserve"> - Компонента автоматизованого робочого місця менеджера автосервісу (Automated workplace component for an auto service manager).</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Сидоренко Роман Вікторович,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Рукавець Вікторія Іванівна</w:t>
                  </w:r>
                  <w:r>
                    <w:rPr>
                      <w:rFonts w:ascii="Times New Roman" w:hAnsi="Times New Roman" w:eastAsia="Times New Roman"/>
                      <w:color w:val="000000"/>
                      <w:sz w:val="28"/>
                    </w:rPr>
                    <w:t xml:space="preserve"> - Автоматизована система підтримки прийняття рішень на основі текстових даних з використанням великих мовних моделей (Automated Decision Support System Based on Text Data Using Large Language Models Description).</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Лящинський Петро Борисович,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Шельвах Михайло Степанович</w:t>
                  </w:r>
                  <w:r>
                    <w:rPr>
                      <w:rFonts w:ascii="Times New Roman" w:hAnsi="Times New Roman" w:eastAsia="Times New Roman"/>
                      <w:color w:val="000000"/>
                      <w:sz w:val="28"/>
                    </w:rPr>
                    <w:t xml:space="preserve"> - Автоматизована система управління послугами зеленого туризму (Automated system for managing green tourism services).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Батюк Анатолій Євгенович,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Якимець Христина Володимирівна</w:t>
                  </w:r>
                  <w:r>
                    <w:rPr>
                      <w:rFonts w:ascii="Times New Roman" w:hAnsi="Times New Roman" w:eastAsia="Times New Roman"/>
                      <w:color w:val="000000"/>
                      <w:sz w:val="28"/>
                    </w:rPr>
                    <w:t xml:space="preserve"> - Розумний додаток для моніторингу та обліку технічного стану автомобіля (Smart application for monitoring and tracking the technical condition of a car).</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Марцишин Роман Степанович,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center"/>
                  </w:pPr>
                </w:p>
                <w:p>
                  <w:pPr>
                    <w:spacing w:after="0" w:line="240" w:lineRule="auto"/>
                    <w:jc w:val="center"/>
                  </w:pPr>
                  <w:r>
                    <w:rPr>
                      <w:rFonts w:ascii="Times New Roman" w:hAnsi="Times New Roman" w:eastAsia="Times New Roman"/>
                      <w:b/>
                      <w:color w:val="000000"/>
                      <w:sz w:val="28"/>
                    </w:rPr>
                    <w:t xml:space="preserve">Спеціальність: 122 Комп'ютерні науки</w:t>
                  </w:r>
                </w:p>
                <w:p>
                  <w:pPr>
                    <w:spacing w:after="0" w:line="240" w:lineRule="auto"/>
                    <w:jc w:val="center"/>
                  </w:pPr>
                  <w:r>
                    <w:rPr>
                      <w:rFonts w:ascii="Times New Roman" w:hAnsi="Times New Roman" w:eastAsia="Times New Roman"/>
                      <w:b/>
                      <w:color w:val="000000"/>
                      <w:sz w:val="28"/>
                    </w:rPr>
                    <w:t xml:space="preserve">Освітня програма: Комп'ютерні науки</w:t>
                  </w:r>
                </w:p>
                <w:p>
                  <w:pPr>
                    <w:spacing w:after="0" w:line="240" w:lineRule="auto"/>
                    <w:jc w:val="center"/>
                  </w:pPr>
                  <w:r>
                    <w:rPr>
                      <w:rFonts w:ascii="Times New Roman" w:hAnsi="Times New Roman" w:eastAsia="Times New Roman"/>
                      <w:b/>
                      <w:color w:val="000000"/>
                      <w:sz w:val="28"/>
                    </w:rPr>
                    <w:t xml:space="preserve">Група </w:t>
                  </w:r>
                  <w:r>
                    <w:rPr>
                      <w:rFonts w:ascii="Times New Roman" w:hAnsi="Times New Roman" w:eastAsia="Times New Roman"/>
                      <w:b/>
                      <w:color w:val="000000"/>
                      <w:sz w:val="28"/>
                    </w:rPr>
                    <w:t xml:space="preserve">КН-406</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Бітнер Антон Васильович</w:t>
                  </w:r>
                  <w:r>
                    <w:rPr>
                      <w:rFonts w:ascii="Times New Roman" w:hAnsi="Times New Roman" w:eastAsia="Times New Roman"/>
                      <w:color w:val="000000"/>
                      <w:sz w:val="28"/>
                    </w:rPr>
                    <w:t xml:space="preserve"> - Адаптивна система ведення медичного обліку для багатокористувацьких середовищ (Adaptive Healthcare Record-Keeping System for Multi-Tenant Environments),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Казимира Ірина Ярославівна,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Зінзура Катерина Ігорівна</w:t>
                  </w:r>
                  <w:r>
                    <w:rPr>
                      <w:rFonts w:ascii="Times New Roman" w:hAnsi="Times New Roman" w:eastAsia="Times New Roman"/>
                      <w:color w:val="000000"/>
                      <w:sz w:val="28"/>
                    </w:rPr>
                    <w:t xml:space="preserve"> - Система дослідження дискурсу про російсько-українську війну на платформі Х із використанням BERTopic (System for studying discourse on the Russia-Ukraine War on Platform X using BERTopic),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Казимира Ірина Ярославівна, консультант з економічної частини -  канд. екон. наук Височан Ольга Олегівна,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Приймак Святослав Геннадійович</w:t>
                  </w:r>
                  <w:r>
                    <w:rPr>
                      <w:rFonts w:ascii="Times New Roman" w:hAnsi="Times New Roman" w:eastAsia="Times New Roman"/>
                      <w:color w:val="000000"/>
                      <w:sz w:val="28"/>
                    </w:rPr>
                    <w:t xml:space="preserve"> - Автоматизована система обробки даних метеостанції на базі природного заповідника "Розточчя" (Automated system for processing weather station data based at the Roztochia Nature Reserve),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фіз.-мат. наук Сенета Мар'яна Ярославівна,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Вітвіцький Дмитро Миколайович</w:t>
                  </w:r>
                  <w:r>
                    <w:rPr>
                      <w:rFonts w:ascii="Times New Roman" w:hAnsi="Times New Roman" w:eastAsia="Times New Roman"/>
                      <w:color w:val="000000"/>
                      <w:sz w:val="28"/>
                    </w:rPr>
                    <w:t xml:space="preserve"> - Система автоматичного управління засобами акумулювання електричної енергії сонячної електростанції (Automatic control system for energy storage facilities of a solar power plant).</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Медиковський Микола Олександрович,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Вледяну Христина Ростиславівна</w:t>
                  </w:r>
                  <w:r>
                    <w:rPr>
                      <w:rFonts w:ascii="Times New Roman" w:hAnsi="Times New Roman" w:eastAsia="Times New Roman"/>
                      <w:color w:val="000000"/>
                      <w:sz w:val="28"/>
                    </w:rPr>
                    <w:t xml:space="preserve"> - Веб застосунок для планування особистих подорожей містами України (Web application for planning trips to Ukrainian cities).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Шпак Зореслава Ярославівна,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Гладюк Юрій Олександрович</w:t>
                  </w:r>
                  <w:r>
                    <w:rPr>
                      <w:rFonts w:ascii="Times New Roman" w:hAnsi="Times New Roman" w:eastAsia="Times New Roman"/>
                      <w:color w:val="000000"/>
                      <w:sz w:val="28"/>
                    </w:rPr>
                    <w:t xml:space="preserve"> - Автоматизована система управління агропідприємством з використанням Штучного інтелекту (Automated Management System for an Agricultural Enterprise Using Artificial Intelligence).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Гадьо Ірина Володимирівна,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Гутовський Володимир Дмитрович</w:t>
                  </w:r>
                  <w:r>
                    <w:rPr>
                      <w:rFonts w:ascii="Times New Roman" w:hAnsi="Times New Roman" w:eastAsia="Times New Roman"/>
                      <w:color w:val="000000"/>
                      <w:sz w:val="28"/>
                    </w:rPr>
                    <w:t xml:space="preserve"> - Мультикористувацька веб-система компонування та поширення збірок ПК на основі даних із маркетплейсів (Multi-user web system for assembling and sharing PC builds based on data from marketplaces).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Міщук Мирослав Володимирович,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Дикун Яна Іванівна</w:t>
                  </w:r>
                  <w:r>
                    <w:rPr>
                      <w:rFonts w:ascii="Times New Roman" w:hAnsi="Times New Roman" w:eastAsia="Times New Roman"/>
                      <w:color w:val="000000"/>
                      <w:sz w:val="28"/>
                    </w:rPr>
                    <w:t xml:space="preserve"> - Автоматизована система конкурсного відбору авторських рукописів для видавництв (Automated system for competitive selection of authors’ manuscripts for publishing houses).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Ковівчак Ярослав Васильович,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Ігнатів Віталій Альбертович</w:t>
                  </w:r>
                  <w:r>
                    <w:rPr>
                      <w:rFonts w:ascii="Times New Roman" w:hAnsi="Times New Roman" w:eastAsia="Times New Roman"/>
                      <w:color w:val="000000"/>
                      <w:sz w:val="28"/>
                    </w:rPr>
                    <w:t xml:space="preserve"> - Система аналізу та опрацювання відгуків про заклади з використанням великих мовних моделей (System for analyzing and processing reviews of establishments using large language models).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Рашкевич Юрій Юрійович,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Корнійчук Олександр Петрович</w:t>
                  </w:r>
                  <w:r>
                    <w:rPr>
                      <w:rFonts w:ascii="Times New Roman" w:hAnsi="Times New Roman" w:eastAsia="Times New Roman"/>
                      <w:color w:val="000000"/>
                      <w:sz w:val="28"/>
                    </w:rPr>
                    <w:t xml:space="preserve"> - Автоматизована система генерації шаблону для ASP.NET Web API з використанням штучного інтелекту (Automated Template Generation System for ASP.NET Web API Using Artificial Intelligence).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Гадьо Ірина Володимирівна,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Либа Роман Віталійович</w:t>
                  </w:r>
                  <w:r>
                    <w:rPr>
                      <w:rFonts w:ascii="Times New Roman" w:hAnsi="Times New Roman" w:eastAsia="Times New Roman"/>
                      <w:color w:val="000000"/>
                      <w:sz w:val="28"/>
                    </w:rPr>
                    <w:t xml:space="preserve"> - Автоматизована веб-система керування паркуванням із використанням smart-технологій (Automated Web-Based Parking Management System with Smart Technologies).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Гадьо Ірина Володимирівна,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Мартиняк Ярослав Тарасович</w:t>
                  </w:r>
                  <w:r>
                    <w:rPr>
                      <w:rFonts w:ascii="Times New Roman" w:hAnsi="Times New Roman" w:eastAsia="Times New Roman"/>
                      <w:color w:val="000000"/>
                      <w:sz w:val="28"/>
                    </w:rPr>
                    <w:t xml:space="preserve"> - Інформаційна система для публікації статей про результати наукових досліджень (Information system for publishing articles on the results of scientific research).</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Лиса Наталія Корнеліївна,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Мітнічук Віталій Ігорович</w:t>
                  </w:r>
                  <w:r>
                    <w:rPr>
                      <w:rFonts w:ascii="Times New Roman" w:hAnsi="Times New Roman" w:eastAsia="Times New Roman"/>
                      <w:color w:val="000000"/>
                      <w:sz w:val="28"/>
                    </w:rPr>
                    <w:t xml:space="preserve"> - Система автоматизації процесу самоосвіти студентів із застосуванням штучного інтелекту (System for automating student self-education using artificial intelligence).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Піх Ірина Всеволодівна,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Нашкерський Володимир Анатолійович</w:t>
                  </w:r>
                  <w:r>
                    <w:rPr>
                      <w:rFonts w:ascii="Times New Roman" w:hAnsi="Times New Roman" w:eastAsia="Times New Roman"/>
                      <w:color w:val="000000"/>
                      <w:sz w:val="28"/>
                    </w:rPr>
                    <w:t xml:space="preserve"> - Система розпізнавання патернів на зображеннях на базі мікрокомп'ютера (Microcomputer-based image pattern recognition system).</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Опотяк Юрій Володимирович,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Нескорожена Карина Віталіївна</w:t>
                  </w:r>
                  <w:r>
                    <w:rPr>
                      <w:rFonts w:ascii="Times New Roman" w:hAnsi="Times New Roman" w:eastAsia="Times New Roman"/>
                      <w:color w:val="000000"/>
                      <w:sz w:val="28"/>
                    </w:rPr>
                    <w:t xml:space="preserve"> - Програмний засіб для автоматизованого генерування дизайну веб-сторінок (Software Tool for Automated Web Page Design Generation).</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Казимира Ірина Ярославівна, консультант з економічної частини -  канд. екон. наук Височан Ольга Олегівна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Павлик Дмитро Тарасович</w:t>
                  </w:r>
                  <w:r>
                    <w:rPr>
                      <w:rFonts w:ascii="Times New Roman" w:hAnsi="Times New Roman" w:eastAsia="Times New Roman"/>
                      <w:color w:val="000000"/>
                      <w:sz w:val="28"/>
                    </w:rPr>
                    <w:t xml:space="preserve"> - Автоматизована система персоналізованого формування добового раціону з використанням штучного інтелекту (Automated System for Personalized Daily Diet Planning using Artificial Intelligence).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Гадьо Ірина Володимирівна,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Панчишина Карина Михайлівна</w:t>
                  </w:r>
                  <w:r>
                    <w:rPr>
                      <w:rFonts w:ascii="Times New Roman" w:hAnsi="Times New Roman" w:eastAsia="Times New Roman"/>
                      <w:color w:val="000000"/>
                      <w:sz w:val="28"/>
                    </w:rPr>
                    <w:t xml:space="preserve"> - Автоматизована система синтезу відео та фото контенту з використанням штучного інтелекту (Automated system for synthesizing video and photo content using artificial intelligence).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Островка Дмитро Васильович,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Пінзель Мар'ян Юрійович</w:t>
                  </w:r>
                  <w:r>
                    <w:rPr>
                      <w:rFonts w:ascii="Times New Roman" w:hAnsi="Times New Roman" w:eastAsia="Times New Roman"/>
                      <w:color w:val="000000"/>
                      <w:sz w:val="28"/>
                    </w:rPr>
                    <w:t xml:space="preserve"> - Модель порівняння ефективності автоматизованого розгортання веб-додатків у хмарному середовищі AWS на основі контейнерів і віртуальних машин (Model for comparing the efficiency of automated deployment of web applications in the AWS cloud environment based on containers and virtual machines).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Лукащук Юрій Андрійович,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Старий Владислав Володимирович</w:t>
                  </w:r>
                  <w:r>
                    <w:rPr>
                      <w:rFonts w:ascii="Times New Roman" w:hAnsi="Times New Roman" w:eastAsia="Times New Roman"/>
                      <w:color w:val="000000"/>
                      <w:sz w:val="28"/>
                    </w:rPr>
                    <w:t xml:space="preserve"> - Інтерактивна платформа для тестування та вдосконалення когнітивних навичок (Interactive platform for testing and improving cognitive skills).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Піх Ірина Всеволодівна,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Степанюк Володимир Богданович</w:t>
                  </w:r>
                  <w:r>
                    <w:rPr>
                      <w:rFonts w:ascii="Times New Roman" w:hAnsi="Times New Roman" w:eastAsia="Times New Roman"/>
                      <w:color w:val="000000"/>
                      <w:sz w:val="28"/>
                    </w:rPr>
                    <w:t xml:space="preserve"> - Автоматизована система для навчання тестувальників програмного забезпечення (Automated system for training software testers).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Рашкевич Юрій Юрійович,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Тараненко Назар Олексійович</w:t>
                  </w:r>
                  <w:r>
                    <w:rPr>
                      <w:rFonts w:ascii="Times New Roman" w:hAnsi="Times New Roman" w:eastAsia="Times New Roman"/>
                      <w:color w:val="000000"/>
                      <w:sz w:val="28"/>
                    </w:rPr>
                    <w:t xml:space="preserve"> - Розробка автоматизованої системи збору та класифікації даних про дорожньо-транспортні пригоди на основі штучних нейронних мереж (Development of an automated system for collecting and classifying road traffic accident data based on artificial neural networks).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Ковалів Тарас Андрійович,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Филипчук Богдан Володимирович</w:t>
                  </w:r>
                  <w:r>
                    <w:rPr>
                      <w:rFonts w:ascii="Times New Roman" w:hAnsi="Times New Roman" w:eastAsia="Times New Roman"/>
                      <w:color w:val="000000"/>
                      <w:sz w:val="28"/>
                    </w:rPr>
                    <w:t xml:space="preserve"> - Автоматизована система динамічного керування світлофорами з використанням комп'ютерного зору (Automated Dynamic Traffic Signal Control System Using Computer Vision).</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Гадьо Ірина Володимирівна,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Фітьо Юлія Василівна</w:t>
                  </w:r>
                  <w:r>
                    <w:rPr>
                      <w:rFonts w:ascii="Times New Roman" w:hAnsi="Times New Roman" w:eastAsia="Times New Roman"/>
                      <w:color w:val="000000"/>
                      <w:sz w:val="28"/>
                    </w:rPr>
                    <w:t xml:space="preserve"> - Автоматизована система дослідження культурної спадщини України (Automated system for researching the cultural heritage of Ukraine).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фіз.-мат. наук Сенета Мар'яна Ярославівна,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Фіцай Вадим Юрійович</w:t>
                  </w:r>
                  <w:r>
                    <w:rPr>
                      <w:rFonts w:ascii="Times New Roman" w:hAnsi="Times New Roman" w:eastAsia="Times New Roman"/>
                      <w:color w:val="000000"/>
                      <w:sz w:val="28"/>
                    </w:rPr>
                    <w:t xml:space="preserve"> - Автоматизована система пошуку та планування маршрутів пасажирських перевезень по Україні (Automated system for searching and planning passenger transportation routes across Ukraine).</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фіз.-мат. наук Сенета Мар'яна Ярославівна,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center"/>
                  </w:pPr>
                </w:p>
                <w:p>
                  <w:pPr>
                    <w:spacing w:after="0" w:line="240" w:lineRule="auto"/>
                    <w:jc w:val="center"/>
                  </w:pPr>
                  <w:r>
                    <w:rPr>
                      <w:rFonts w:ascii="Times New Roman" w:hAnsi="Times New Roman" w:eastAsia="Times New Roman"/>
                      <w:b/>
                      <w:color w:val="000000"/>
                      <w:sz w:val="28"/>
                    </w:rPr>
                    <w:t xml:space="preserve">Спеціальність: 122 Комп'ютерні науки</w:t>
                  </w:r>
                </w:p>
                <w:p>
                  <w:pPr>
                    <w:spacing w:after="0" w:line="240" w:lineRule="auto"/>
                    <w:jc w:val="center"/>
                  </w:pPr>
                  <w:r>
                    <w:rPr>
                      <w:rFonts w:ascii="Times New Roman" w:hAnsi="Times New Roman" w:eastAsia="Times New Roman"/>
                      <w:b/>
                      <w:color w:val="000000"/>
                      <w:sz w:val="28"/>
                    </w:rPr>
                    <w:t xml:space="preserve">Освітня програма: Комп'ютерні науки</w:t>
                  </w:r>
                </w:p>
                <w:p>
                  <w:pPr>
                    <w:spacing w:after="0" w:line="240" w:lineRule="auto"/>
                    <w:jc w:val="center"/>
                  </w:pPr>
                  <w:r>
                    <w:rPr>
                      <w:rFonts w:ascii="Times New Roman" w:hAnsi="Times New Roman" w:eastAsia="Times New Roman"/>
                      <w:b/>
                      <w:color w:val="000000"/>
                      <w:sz w:val="28"/>
                    </w:rPr>
                    <w:t xml:space="preserve">Група </w:t>
                  </w:r>
                  <w:r>
                    <w:rPr>
                      <w:rFonts w:ascii="Times New Roman" w:hAnsi="Times New Roman" w:eastAsia="Times New Roman"/>
                      <w:b/>
                      <w:color w:val="000000"/>
                      <w:sz w:val="28"/>
                    </w:rPr>
                    <w:t xml:space="preserve">КН-407</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Бак Володимир Юрійович</w:t>
                  </w:r>
                  <w:r>
                    <w:rPr>
                      <w:rFonts w:ascii="Times New Roman" w:hAnsi="Times New Roman" w:eastAsia="Times New Roman"/>
                      <w:color w:val="000000"/>
                      <w:sz w:val="28"/>
                    </w:rPr>
                    <w:t xml:space="preserve"> - Автоматизована система управління документацією кафедри (Automated Document Management System for the Department),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Дорошенко Анастасія Володимирівна,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Дручок Василь Володимирович</w:t>
                  </w:r>
                  <w:r>
                    <w:rPr>
                      <w:rFonts w:ascii="Times New Roman" w:hAnsi="Times New Roman" w:eastAsia="Times New Roman"/>
                      <w:color w:val="000000"/>
                      <w:sz w:val="28"/>
                    </w:rPr>
                    <w:t xml:space="preserve"> - Автоматизована система управління доступом для електронних ресурсів навчального закладу (Automated Access Control System for Educational Institution's Electronic Resources),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Дорошенко Анастасія Володимирівна,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Кошкін Юрій Олегович</w:t>
                  </w:r>
                  <w:r>
                    <w:rPr>
                      <w:rFonts w:ascii="Times New Roman" w:hAnsi="Times New Roman" w:eastAsia="Times New Roman"/>
                      <w:color w:val="000000"/>
                      <w:sz w:val="28"/>
                    </w:rPr>
                    <w:t xml:space="preserve"> - Автоматизована система моніторингу виконання навчального навантаження викладачів (Automated Monitoring System for Tracking Faculty Teaching Load Fulfillment),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Дорошенко Анастасія Володимирівна,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Марич Андрій Петрович</w:t>
                  </w:r>
                  <w:r>
                    <w:rPr>
                      <w:rFonts w:ascii="Times New Roman" w:hAnsi="Times New Roman" w:eastAsia="Times New Roman"/>
                      <w:color w:val="000000"/>
                      <w:sz w:val="28"/>
                    </w:rPr>
                    <w:t xml:space="preserve"> - Інтелектуальна система моніторингу та управління газопостачання житлових будинків (Intelligent System for Monitoring and Managing Gas Supply in Residential Buildings),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Цимбал Юрій Вікторович,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Мізерна Анастасія Вадимівна</w:t>
                  </w:r>
                  <w:r>
                    <w:rPr>
                      <w:rFonts w:ascii="Times New Roman" w:hAnsi="Times New Roman" w:eastAsia="Times New Roman"/>
                      <w:color w:val="000000"/>
                      <w:sz w:val="28"/>
                    </w:rPr>
                    <w:t xml:space="preserve"> - Автоматизована система формування звітів про ефективність рекламних кампаній (Automated report generation system for advertising campaigns' performance),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Івасів Станіслав Степанович,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Пастернак Володимир Миколайович</w:t>
                  </w:r>
                  <w:r>
                    <w:rPr>
                      <w:rFonts w:ascii="Times New Roman" w:hAnsi="Times New Roman" w:eastAsia="Times New Roman"/>
                      <w:color w:val="000000"/>
                      <w:sz w:val="28"/>
                    </w:rPr>
                    <w:t xml:space="preserve"> - Автоматизована система управління та моніторингу завдань і заходів кафедри (Automated System for Managing and Monitoring of Departmental Tasks and Activities),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Дорошенко Анастасія Володимирівна,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Сапутський Дмитро Петрович</w:t>
                  </w:r>
                  <w:r>
                    <w:rPr>
                      <w:rFonts w:ascii="Times New Roman" w:hAnsi="Times New Roman" w:eastAsia="Times New Roman"/>
                      <w:color w:val="000000"/>
                      <w:sz w:val="28"/>
                    </w:rPr>
                    <w:t xml:space="preserve"> - Інклюзивна автоматизована система купівлі вживаних автомобілів з орієнтацієї на потреби користувачів із порушеннями зору (Inclusive automated system for purchasing used cars tailored to the needs of visually impaired users),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Тепляков Іван Юрійович,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Чепюк Ярослав Андрійович</w:t>
                  </w:r>
                  <w:r>
                    <w:rPr>
                      <w:rFonts w:ascii="Times New Roman" w:hAnsi="Times New Roman" w:eastAsia="Times New Roman"/>
                      <w:color w:val="000000"/>
                      <w:sz w:val="28"/>
                    </w:rPr>
                    <w:t xml:space="preserve"> - Розробка веб-орієнтованої системи обліку та підтримки мікроклімату для винного погребу смарт-будинку (Development of a web-based system for monitoring and maintaining the microclimate in a smart home wine cellar), мова захисту англійська.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Обельовська Квітослава Михайлівна, консультант з економічної частини -  канд. екон. наук Лемішовська Олеся Степанівна, консультант з іноземної мови -  канд. техн. наук Дорошенко Анастасія Володимирівна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Безменський Іван Сергійович</w:t>
                  </w:r>
                  <w:r>
                    <w:rPr>
                      <w:rFonts w:ascii="Times New Roman" w:hAnsi="Times New Roman" w:eastAsia="Times New Roman"/>
                      <w:color w:val="000000"/>
                      <w:sz w:val="28"/>
                    </w:rPr>
                    <w:t xml:space="preserve"> - Розробка автоматизованої системи валідації документів, що посвідчують особу працівника (Development of an automated system for validating employee identity documents).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Дубук Василь Іванович,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Богородецький Вадим Ігорович</w:t>
                  </w:r>
                  <w:r>
                    <w:rPr>
                      <w:rFonts w:ascii="Times New Roman" w:hAnsi="Times New Roman" w:eastAsia="Times New Roman"/>
                      <w:color w:val="000000"/>
                      <w:sz w:val="28"/>
                    </w:rPr>
                    <w:t xml:space="preserve"> - Веб компонента системи каршерингу транспортних засобів (Web component of a vehicle car-sharing system).</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Сидоренко Роман Вікторович,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Гатеж Давид Анатолійович</w:t>
                  </w:r>
                  <w:r>
                    <w:rPr>
                      <w:rFonts w:ascii="Times New Roman" w:hAnsi="Times New Roman" w:eastAsia="Times New Roman"/>
                      <w:color w:val="000000"/>
                      <w:sz w:val="28"/>
                    </w:rPr>
                    <w:t xml:space="preserve"> - Автоматизована система моніторингу пошкодження лопаті вітрової турбіни за даними частот власних коливань (Automated system for monitoring blade damage in wind turbines based on natural frequency data).</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Рудавський Денис Володимирович,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12</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Дяк Максим Сергійович</w:t>
                  </w:r>
                  <w:r>
                    <w:rPr>
                      <w:rFonts w:ascii="Times New Roman" w:hAnsi="Times New Roman" w:eastAsia="Times New Roman"/>
                      <w:color w:val="000000"/>
                      <w:sz w:val="28"/>
                    </w:rPr>
                    <w:t xml:space="preserve"> - Автоматизована система розподілу навантаження викладачів (Automated Teaching Load Distribution System).</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Дорошенко Анастасія Володимирівна,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13</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Зернов Олександр Анатолійович</w:t>
                  </w:r>
                  <w:r>
                    <w:rPr>
                      <w:rFonts w:ascii="Times New Roman" w:hAnsi="Times New Roman" w:eastAsia="Times New Roman"/>
                      <w:color w:val="000000"/>
                      <w:sz w:val="28"/>
                    </w:rPr>
                    <w:t xml:space="preserve"> - Розробка веб орієнтованої системи рекомендацій літератури з використанням методів машинного навчання (Development of a web-based literature recommendation system using machine learning methods).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Мельник Роман Володимирович,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14</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Козирський Микола-Віталій Юрійович</w:t>
                  </w:r>
                  <w:r>
                    <w:rPr>
                      <w:rFonts w:ascii="Times New Roman" w:hAnsi="Times New Roman" w:eastAsia="Times New Roman"/>
                      <w:color w:val="000000"/>
                      <w:sz w:val="28"/>
                    </w:rPr>
                    <w:t xml:space="preserve"> - Автоматизована система моніторингу локальних бездротових мереж (Automated system for monitoring local wireless networks).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Цимбал Юрій Вікторович,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15</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Мінчак Ростислав Олегович</w:t>
                  </w:r>
                  <w:r>
                    <w:rPr>
                      <w:rFonts w:ascii="Times New Roman" w:hAnsi="Times New Roman" w:eastAsia="Times New Roman"/>
                      <w:color w:val="000000"/>
                      <w:sz w:val="28"/>
                    </w:rPr>
                    <w:t xml:space="preserve"> - Багатоканальний пристрій обміну даними для групи мобільних робототехнічних платформ (Multi-channel data exchange device for a group of mobile robotic platforms).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Цмоць Іван Григорович,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16</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Пашинська Крістіна Сергіївна</w:t>
                  </w:r>
                  <w:r>
                    <w:rPr>
                      <w:rFonts w:ascii="Times New Roman" w:hAnsi="Times New Roman" w:eastAsia="Times New Roman"/>
                      <w:color w:val="000000"/>
                      <w:sz w:val="28"/>
                    </w:rPr>
                    <w:t xml:space="preserve"> - Автоматизована система управління магазином дитячого харчування з функціями персоналізованого планування (Automated management system for a baby food store with personalized planning features).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Івасів Станіслав Степанович,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17</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Пеняка Вадим Володимирович</w:t>
                  </w:r>
                  <w:r>
                    <w:rPr>
                      <w:rFonts w:ascii="Times New Roman" w:hAnsi="Times New Roman" w:eastAsia="Times New Roman"/>
                      <w:color w:val="000000"/>
                      <w:sz w:val="28"/>
                    </w:rPr>
                    <w:t xml:space="preserve"> - Серверна компонента автоматизованої системи каршерингу з використанням Open API (Server component of an automated car-sharing system using Open API).</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Сидоренко Роман Вікторович,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18</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Пошва Іван Володимирович</w:t>
                  </w:r>
                  <w:r>
                    <w:rPr>
                      <w:rFonts w:ascii="Times New Roman" w:hAnsi="Times New Roman" w:eastAsia="Times New Roman"/>
                      <w:color w:val="000000"/>
                      <w:sz w:val="28"/>
                    </w:rPr>
                    <w:t xml:space="preserve"> - Розробка автоматизованої системи моніторингу та візуалізації мережевого трафіка в режимі реального часу (Development of an automated system for real-time monitoring and visualization of network traffic).</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Тепляков Іван Юрійович,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19</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Рогатюк Дімітрій Олександрович</w:t>
                  </w:r>
                  <w:r>
                    <w:rPr>
                      <w:rFonts w:ascii="Times New Roman" w:hAnsi="Times New Roman" w:eastAsia="Times New Roman"/>
                      <w:color w:val="000000"/>
                      <w:sz w:val="28"/>
                    </w:rPr>
                    <w:t xml:space="preserve"> - Автоматизована система управління у вигляді мобільного додатку для керування особистим розпорядком дня (Automated management system as a mobile application for managing personal daily routines).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канд. техн. наук Рашкевич Юрій Юрійович,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20</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Рудько Діана Ігорівна</w:t>
                  </w:r>
                  <w:r>
                    <w:rPr>
                      <w:rFonts w:ascii="Times New Roman" w:hAnsi="Times New Roman" w:eastAsia="Times New Roman"/>
                      <w:color w:val="000000"/>
                      <w:sz w:val="28"/>
                    </w:rPr>
                    <w:t xml:space="preserve"> - Автоматизація побудови емпіричних кривих потужності вітрової турбіни за історичними даними (Automation of empirical power curve construction for wind turbines based on historical data).</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 техн. наук Рудавський Денис Володимирович, консультант з економічної частини -  канд. екон. наук Лемішовська Олеся Степанівна</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21</w:t>
                  </w:r>
                  <w:r>
                    <w:rPr>
                      <w:rFonts w:ascii="Times New Roman" w:hAnsi="Times New Roman" w:eastAsia="Times New Roman"/>
                      <w:color w:val="000000"/>
                      <w:sz w:val="28"/>
                    </w:rPr>
                    <w:t xml:space="preserve">. </w:t>
                  </w:r>
                  <w:r>
                    <w:rPr>
                      <w:rFonts w:ascii="Times New Roman" w:hAnsi="Times New Roman" w:eastAsia="Times New Roman"/>
                      <w:b/>
                      <w:color w:val="000000"/>
                      <w:sz w:val="28"/>
                    </w:rPr>
                    <w:t xml:space="preserve">Шиян Дмитро Тарасович</w:t>
                  </w:r>
                  <w:r>
                    <w:rPr>
                      <w:rFonts w:ascii="Times New Roman" w:hAnsi="Times New Roman" w:eastAsia="Times New Roman"/>
                      <w:color w:val="000000"/>
                      <w:sz w:val="28"/>
                    </w:rPr>
                    <w:t xml:space="preserve"> - Розробка елементів системи управління туристичною компанією з інтеграцією платіжних сервісів (Development of management system elements for a travel company with integration of payment services).</w:t>
                  </w:r>
                </w:p>
              </w:tc>
            </w:tr>
            <w:tr>
              <w:trPr>
                <w:trHeight w:val="262" w:hRule="atLeast"/>
              </w:trPr>
              <w:tc>
                <w:tcPr>
                  <w:tcW w:w="9581" w:type="dxa"/>
                  <w:tcBorders>
                    <w:top w:val="nil" w:color="D3D3D3" w:sz="7"/>
                    <w:left w:val="nil" w:color="D3D3D3" w:sz="7"/>
                    <w:bottom w:val="nil" w:color="D3D3D3" w:sz="7"/>
                    <w:right w:val="nil" w:color="D3D3D3"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Керівник -  д-р.філософії Мельник Роман Володимирович, консультант з економічної частини -  канд. екон. наук Лемішовська Олеся Степанівна</w:t>
                  </w:r>
                </w:p>
              </w:tc>
            </w:tr>
          </w:tbl>
          <w:p>
            <w:pPr>
              <w:spacing w:after="0" w:line="240" w:lineRule="auto"/>
            </w:pPr>
          </w:p>
        </w:tc>
        <w:tc>
          <w:tcPr>
            <w:tcW w:w="453" w:type="dxa"/>
            <w:hMerge w:val="continue"/>
          </w:tcPr>
          <w:p>
            <w:pPr>
              <w:pStyle w:val="EmptyCellLayoutStyle"/>
              <w:spacing w:after="0" w:line="240" w:lineRule="auto"/>
            </w:pPr>
          </w:p>
        </w:tc>
        <w:tc>
          <w:tcPr>
            <w:tcW w:w="3968" w:type="dxa"/>
            <w:hMerge w:val="continue"/>
          </w:tcPr>
          <w:p>
            <w:pPr>
              <w:pStyle w:val="EmptyCellLayoutStyle"/>
              <w:spacing w:after="0" w:line="240" w:lineRule="auto"/>
            </w:pPr>
          </w:p>
        </w:tc>
        <w:tc>
          <w:tcPr>
            <w:tcW w:w="623" w:type="dxa"/>
            <w:hMerge w:val="continue"/>
          </w:tcPr>
          <w:p>
            <w:pPr>
              <w:pStyle w:val="EmptyCellLayoutStyle"/>
              <w:spacing w:after="0" w:line="240" w:lineRule="auto"/>
            </w:pPr>
          </w:p>
        </w:tc>
        <w:tc>
          <w:tcPr>
            <w:tcW w:w="4535" w:type="dxa"/>
            <w:hMerge w:val="continue"/>
          </w:tcPr>
          <w:p>
            <w:pPr>
              <w:pStyle w:val="EmptyCellLayoutStyle"/>
              <w:spacing w:after="0" w:line="240" w:lineRule="auto"/>
            </w:pPr>
          </w:p>
        </w:tc>
      </w:tr>
      <w:tr>
        <w:trPr>
          <w:trHeight w:val="938" w:hRule="atLeast"/>
        </w:trPr>
        <w:tc>
          <w:tcPr>
            <w:tcW w:w="0" w:type="dxa"/>
          </w:tcPr>
          <w:p>
            <w:pPr>
              <w:pStyle w:val="EmptyCellLayoutStyle"/>
              <w:spacing w:after="0" w:line="240" w:lineRule="auto"/>
            </w:pPr>
          </w:p>
        </w:tc>
        <w:tc>
          <w:tcPr>
            <w:tcW w:w="453" w:type="dxa"/>
          </w:tcPr>
          <w:p>
            <w:pPr>
              <w:pStyle w:val="EmptyCellLayoutStyle"/>
              <w:spacing w:after="0" w:line="240" w:lineRule="auto"/>
            </w:pPr>
          </w:p>
        </w:tc>
        <w:tc>
          <w:tcPr>
            <w:tcW w:w="3968" w:type="dxa"/>
          </w:tcPr>
          <w:p>
            <w:pPr>
              <w:pStyle w:val="EmptyCellLayoutStyle"/>
              <w:spacing w:after="0" w:line="240" w:lineRule="auto"/>
            </w:pPr>
          </w:p>
        </w:tc>
        <w:tc>
          <w:tcPr>
            <w:tcW w:w="623" w:type="dxa"/>
          </w:tcPr>
          <w:p>
            <w:pPr>
              <w:pStyle w:val="EmptyCellLayoutStyle"/>
              <w:spacing w:after="0" w:line="240" w:lineRule="auto"/>
            </w:pPr>
          </w:p>
        </w:tc>
        <w:tc>
          <w:tcPr>
            <w:tcW w:w="4535" w:type="dxa"/>
          </w:tcPr>
          <w:p>
            <w:pPr>
              <w:pStyle w:val="EmptyCellLayoutStyle"/>
              <w:spacing w:after="0" w:line="240" w:lineRule="auto"/>
            </w:pPr>
          </w:p>
        </w:tc>
      </w:tr>
      <w:tr>
        <w:trPr/>
        <w:tc>
          <w:tcPr>
            <w:tcW w:w="0" w:type="dxa"/>
          </w:tcPr>
          <w:p>
            <w:pPr>
              <w:pStyle w:val="EmptyCellLayoutStyle"/>
              <w:spacing w:after="0" w:line="240" w:lineRule="auto"/>
            </w:pPr>
          </w:p>
        </w:tc>
        <w:tc>
          <w:tcPr>
            <w:tcW w:w="453"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4762"/>
              <w:gridCol w:w="283"/>
              <w:gridCol w:w="2267"/>
              <w:gridCol w:w="2267"/>
            </w:tblGrid>
            <w:tr>
              <w:trPr>
                <w:trHeight w:val="772" w:hRule="atLeast"/>
              </w:trPr>
              <w:tc>
                <w:tcPr>
                  <w:tcW w:w="4762"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center"/>
                  </w:pPr>
                  <w:r>
                    <w:rPr>
                      <w:rFonts w:ascii="Times New Roman" w:hAnsi="Times New Roman" w:eastAsia="Times New Roman"/>
                      <w:color w:val="000000"/>
                      <w:sz w:val="28"/>
                    </w:rPr>
                    <w:t xml:space="preserve">Проректор</w:t>
                  </w:r>
                </w:p>
                <w:p>
                  <w:pPr>
                    <w:spacing w:after="0" w:line="240" w:lineRule="auto"/>
                    <w:jc w:val="center"/>
                  </w:pPr>
                </w:p>
              </w:tc>
              <w:tc>
                <w:tcPr>
                  <w:tcW w:w="283"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c>
                <w:tcPr>
                  <w:tcW w:w="22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r>
                    <w:rPr>
                      <w:rFonts w:ascii="Times New Roman" w:hAnsi="Times New Roman" w:eastAsia="Times New Roman"/>
                      <w:color w:val="000000"/>
                      <w:sz w:val="28"/>
                    </w:rPr>
                    <w:t xml:space="preserve">Олег ДАВИДЧАК</w:t>
                  </w:r>
                </w:p>
              </w:tc>
              <w:tc>
                <w:tcPr>
                  <w:tcW w:w="22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bl>
          <w:p>
            <w:pPr>
              <w:spacing w:after="0" w:line="240" w:lineRule="auto"/>
            </w:pPr>
          </w:p>
        </w:tc>
        <w:tc>
          <w:tcPr>
            <w:tcW w:w="3968" w:type="dxa"/>
            <w:hMerge w:val="continue"/>
          </w:tcPr>
          <w:p>
            <w:pPr>
              <w:pStyle w:val="EmptyCellLayoutStyle"/>
              <w:spacing w:after="0" w:line="240" w:lineRule="auto"/>
            </w:pPr>
          </w:p>
        </w:tc>
        <w:tc>
          <w:tcPr>
            <w:tcW w:w="623" w:type="dxa"/>
            <w:hMerge w:val="continue"/>
          </w:tcPr>
          <w:p>
            <w:pPr>
              <w:pStyle w:val="EmptyCellLayoutStyle"/>
              <w:spacing w:after="0" w:line="240" w:lineRule="auto"/>
            </w:pPr>
          </w:p>
        </w:tc>
        <w:tc>
          <w:tcPr>
            <w:tcW w:w="4535" w:type="dxa"/>
            <w:hMerge w:val="continue"/>
          </w:tcPr>
          <w:p>
            <w:pPr>
              <w:pStyle w:val="EmptyCellLayoutStyle"/>
              <w:spacing w:after="0" w:line="240" w:lineRule="auto"/>
            </w:pPr>
          </w:p>
        </w:tc>
      </w:tr>
      <w:tr>
        <w:trPr/>
        <w:tc>
          <w:tcPr>
            <w:tcW w:w="0" w:type="dxa"/>
          </w:tcPr>
          <w:p>
            <w:pPr>
              <w:pStyle w:val="EmptyCellLayoutStyle"/>
              <w:spacing w:after="0" w:line="240" w:lineRule="auto"/>
            </w:pPr>
          </w:p>
        </w:tc>
        <w:tc>
          <w:tcPr>
            <w:tcW w:w="453"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154"/>
              <w:gridCol w:w="2607"/>
              <w:gridCol w:w="283"/>
              <w:gridCol w:w="2267"/>
              <w:gridCol w:w="2267"/>
            </w:tblGrid>
            <w:tr>
              <w:trPr>
                <w:trHeight w:val="602" w:hRule="atLeast"/>
              </w:trPr>
              <w:tc>
                <w:tcPr>
                  <w:tcW w:w="215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Проєкт вносить</w:t>
                  </w:r>
                </w:p>
              </w:tc>
              <w:tc>
                <w:tcPr>
                  <w:tcW w:w="260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c>
                <w:tcPr>
                  <w:tcW w:w="283"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c>
                <w:tcPr>
                  <w:tcW w:w="22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Погоджено</w:t>
                  </w:r>
                </w:p>
              </w:tc>
              <w:tc>
                <w:tcPr>
                  <w:tcW w:w="22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bl>
          <w:p>
            <w:pPr>
              <w:spacing w:after="0" w:line="240" w:lineRule="auto"/>
            </w:pPr>
          </w:p>
        </w:tc>
        <w:tc>
          <w:tcPr>
            <w:tcW w:w="3968" w:type="dxa"/>
            <w:hMerge w:val="continue"/>
          </w:tcPr>
          <w:p>
            <w:pPr>
              <w:pStyle w:val="EmptyCellLayoutStyle"/>
              <w:spacing w:after="0" w:line="240" w:lineRule="auto"/>
            </w:pPr>
          </w:p>
        </w:tc>
        <w:tc>
          <w:tcPr>
            <w:tcW w:w="623" w:type="dxa"/>
            <w:hMerge w:val="continue"/>
          </w:tcPr>
          <w:p>
            <w:pPr>
              <w:pStyle w:val="EmptyCellLayoutStyle"/>
              <w:spacing w:after="0" w:line="240" w:lineRule="auto"/>
            </w:pPr>
          </w:p>
        </w:tc>
        <w:tc>
          <w:tcPr>
            <w:tcW w:w="4535" w:type="dxa"/>
            <w:hMerge w:val="continue"/>
          </w:tcPr>
          <w:p>
            <w:pPr>
              <w:pStyle w:val="EmptyCellLayoutStyle"/>
              <w:spacing w:after="0" w:line="240" w:lineRule="auto"/>
            </w:pPr>
          </w:p>
        </w:tc>
      </w:tr>
      <w:tr>
        <w:trPr/>
        <w:tc>
          <w:tcPr>
            <w:tcW w:w="0" w:type="dxa"/>
          </w:tcPr>
          <w:p>
            <w:pPr>
              <w:pStyle w:val="EmptyCellLayoutStyle"/>
              <w:spacing w:after="0" w:line="240" w:lineRule="auto"/>
            </w:pPr>
          </w:p>
        </w:tc>
        <w:tc>
          <w:tcPr>
            <w:tcW w:w="453"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154"/>
              <w:gridCol w:w="2607"/>
              <w:gridCol w:w="283"/>
            </w:tblGrid>
            <w:tr>
              <w:trPr>
                <w:trHeight w:val="602" w:hRule="atLeast"/>
              </w:trPr>
              <w:tc>
                <w:tcPr>
                  <w:tcW w:w="215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Директор ІКНІ</w:t>
                  </w:r>
                </w:p>
                <w:p>
                  <w:pPr>
                    <w:spacing w:after="0" w:line="240" w:lineRule="auto"/>
                    <w:jc w:val="left"/>
                  </w:pPr>
                </w:p>
              </w:tc>
              <w:tc>
                <w:tcPr>
                  <w:tcW w:w="260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p>
                <w:p>
                  <w:pPr>
                    <w:spacing w:after="0" w:line="240" w:lineRule="auto"/>
                    <w:jc w:val="right"/>
                  </w:pPr>
                  <w:r>
                    <w:rPr>
                      <w:rFonts w:ascii="Times New Roman" w:hAnsi="Times New Roman" w:eastAsia="Times New Roman"/>
                      <w:color w:val="000000"/>
                      <w:sz w:val="28"/>
                    </w:rPr>
                    <w:t xml:space="preserve">Наталія ШАХОВСЬКА</w:t>
                  </w:r>
                </w:p>
              </w:tc>
              <w:tc>
                <w:tcPr>
                  <w:tcW w:w="283"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602" w:hRule="atLeast"/>
              </w:trPr>
              <w:tc>
                <w:tcPr>
                  <w:tcW w:w="2154"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Зав. кафедри АСУ</w:t>
                  </w:r>
                </w:p>
                <w:p>
                  <w:pPr>
                    <w:spacing w:after="0" w:line="240" w:lineRule="auto"/>
                    <w:jc w:val="left"/>
                  </w:pPr>
                </w:p>
              </w:tc>
              <w:tc>
                <w:tcPr>
                  <w:tcW w:w="260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p>
                <w:p>
                  <w:pPr>
                    <w:spacing w:after="0" w:line="240" w:lineRule="auto"/>
                    <w:jc w:val="right"/>
                  </w:pPr>
                  <w:r>
                    <w:rPr>
                      <w:rFonts w:ascii="Times New Roman" w:hAnsi="Times New Roman" w:eastAsia="Times New Roman"/>
                      <w:color w:val="000000"/>
                      <w:sz w:val="28"/>
                    </w:rPr>
                    <w:t xml:space="preserve">Василь ТЕСЛЮК</w:t>
                  </w:r>
                </w:p>
              </w:tc>
              <w:tc>
                <w:tcPr>
                  <w:tcW w:w="283"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bl>
          <w:p>
            <w:pPr>
              <w:spacing w:after="0" w:line="240" w:lineRule="auto"/>
            </w:pPr>
          </w:p>
        </w:tc>
        <w:tc>
          <w:tcPr>
            <w:tcW w:w="3968" w:type="dxa"/>
            <w:hMerge w:val="continue"/>
          </w:tcPr>
          <w:p>
            <w:pPr>
              <w:pStyle w:val="EmptyCellLayoutStyle"/>
              <w:spacing w:after="0" w:line="240" w:lineRule="auto"/>
            </w:pPr>
          </w:p>
        </w:tc>
        <w:tc>
          <w:tcPr>
            <w:tcW w:w="623" w:type="dxa"/>
            <w:hMerge w:val="continue"/>
          </w:tcPr>
          <w:p>
            <w:pPr>
              <w:pStyle w:val="EmptyCellLayoutStyle"/>
              <w:spacing w:after="0" w:line="240" w:lineRule="auto"/>
            </w:pPr>
          </w:p>
        </w:tc>
        <w:tc>
          <w:tcPr>
            <w:tcW w:w="4535"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2267"/>
              <w:gridCol w:w="2267"/>
            </w:tblGrid>
            <w:tr>
              <w:trPr>
                <w:trHeight w:val="602" w:hRule="atLeast"/>
              </w:trPr>
              <w:tc>
                <w:tcPr>
                  <w:tcW w:w="22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Начальник НМВ</w:t>
                  </w:r>
                </w:p>
                <w:p>
                  <w:pPr>
                    <w:spacing w:after="0" w:line="240" w:lineRule="auto"/>
                    <w:jc w:val="left"/>
                  </w:pPr>
                </w:p>
              </w:tc>
              <w:tc>
                <w:tcPr>
                  <w:tcW w:w="22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p>
                <w:p>
                  <w:pPr>
                    <w:spacing w:after="0" w:line="240" w:lineRule="auto"/>
                    <w:jc w:val="right"/>
                  </w:pPr>
                  <w:r>
                    <w:rPr>
                      <w:rFonts w:ascii="Times New Roman" w:hAnsi="Times New Roman" w:eastAsia="Times New Roman"/>
                      <w:color w:val="000000"/>
                      <w:sz w:val="28"/>
                    </w:rPr>
                    <w:t xml:space="preserve">Василь ТОМ'ЮК</w:t>
                  </w:r>
                </w:p>
              </w:tc>
            </w:tr>
            <w:tr>
              <w:trPr>
                <w:trHeight w:val="602" w:hRule="atLeast"/>
              </w:trPr>
              <w:tc>
                <w:tcPr>
                  <w:tcW w:w="22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Times New Roman" w:hAnsi="Times New Roman" w:eastAsia="Times New Roman"/>
                      <w:color w:val="000000"/>
                      <w:sz w:val="28"/>
                    </w:rPr>
                    <w:t xml:space="preserve">Начальник ЮВ</w:t>
                  </w:r>
                </w:p>
                <w:p>
                  <w:pPr>
                    <w:spacing w:after="0" w:line="240" w:lineRule="auto"/>
                    <w:jc w:val="left"/>
                  </w:pPr>
                </w:p>
              </w:tc>
              <w:tc>
                <w:tcPr>
                  <w:tcW w:w="2267"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p>
                <w:p>
                  <w:pPr>
                    <w:spacing w:after="0" w:line="240" w:lineRule="auto"/>
                    <w:jc w:val="right"/>
                  </w:pPr>
                  <w:r>
                    <w:rPr>
                      <w:rFonts w:ascii="Times New Roman" w:hAnsi="Times New Roman" w:eastAsia="Times New Roman"/>
                      <w:color w:val="000000"/>
                      <w:sz w:val="28"/>
                    </w:rPr>
                    <w:t xml:space="preserve">Андрій МОРОЗ</w:t>
                  </w:r>
                </w:p>
              </w:tc>
            </w:tr>
          </w:tbl>
          <w:p>
            <w:pPr>
              <w:spacing w:after="0" w:line="240" w:lineRule="auto"/>
            </w:pPr>
          </w:p>
        </w:tc>
      </w:tr>
      <w:tr>
        <w:trPr>
          <w:trHeight w:val="490" w:hRule="atLeast"/>
        </w:trPr>
        <w:tc>
          <w:tcPr>
            <w:tcW w:w="0" w:type="dxa"/>
          </w:tcPr>
          <w:p>
            <w:pPr>
              <w:pStyle w:val="EmptyCellLayoutStyle"/>
              <w:spacing w:after="0" w:line="240" w:lineRule="auto"/>
            </w:pPr>
          </w:p>
        </w:tc>
        <w:tc>
          <w:tcPr>
            <w:tcW w:w="453" w:type="dxa"/>
          </w:tcPr>
          <w:p>
            <w:pPr>
              <w:pStyle w:val="EmptyCellLayoutStyle"/>
              <w:spacing w:after="0" w:line="240" w:lineRule="auto"/>
            </w:pPr>
          </w:p>
        </w:tc>
        <w:tc>
          <w:tcPr>
            <w:tcW w:w="3968" w:type="dxa"/>
          </w:tcPr>
          <w:p>
            <w:pPr>
              <w:pStyle w:val="EmptyCellLayoutStyle"/>
              <w:spacing w:after="0" w:line="240" w:lineRule="auto"/>
            </w:pPr>
          </w:p>
        </w:tc>
        <w:tc>
          <w:tcPr>
            <w:tcW w:w="623" w:type="dxa"/>
          </w:tcPr>
          <w:p>
            <w:pPr>
              <w:pStyle w:val="EmptyCellLayoutStyle"/>
              <w:spacing w:after="0" w:line="240" w:lineRule="auto"/>
            </w:pPr>
          </w:p>
        </w:tc>
        <w:tc>
          <w:tcPr>
            <w:tcW w:w="4535" w:type="dxa"/>
          </w:tcPr>
          <w:p>
            <w:pPr>
              <w:pStyle w:val="EmptyCellLayoutStyle"/>
              <w:spacing w:after="0" w:line="240" w:lineRule="auto"/>
            </w:pPr>
          </w:p>
        </w:tc>
      </w:tr>
    </w:tbl>
    <w:p>
      <w:pPr>
        <w:spacing w:after="0" w:line="240" w:lineRule="auto"/>
      </w:pPr>
    </w:p>
    <w:sectPr w:rsidRPr="" w:rsidDel="" w:rsidR="" w:rsidSect="">
      <w:pgSz w:w="11905" w:h="16837"/>
      <w:pgMar w:top="566" w:right="0" w:bottom="566" w:left="1700" w:header="" w:footer="" w:gutter=""/>
    </w:sectPr>
  </w:body>
</w:document>
</file>

<file path=word/numbering.xml><?xml version="1.0" encoding="utf-8"?>
<w:numbering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abstractNum w:abstractNumId="0">
    <w:nsid w:val="00000001"/>
    <w:multiLevelType w:val="multilevel"/>
    <w:tmpl w:val="00000001"/>
    <w:lvl w:ilvl="0">
      <w:start w:val="1"/>
      <w:numFmt w:val="bullet"/>
      <w:lvlText w:val="·"/>
      <w:lvlJc w:val="left"/>
      <w:rPr>
        <w:rFonts w:ascii="Symbol" w:hAnsi="Symbol" w:eastAsia="Symbol" w:cs="Symbol"/>
        <w:sz w:val="20"/>
      </w:rPr>
    </w:lvl>
    <w:lvl w:ilvl="1">
      <w:start w:val="1"/>
      <w:numFmt w:val="bullet"/>
      <w:lvlText w:val="o"/>
      <w:lvlJc w:val="left"/>
      <w:rPr>
        <w:rFonts w:ascii="Courier New" w:hAnsi="Courier New" w:eastAsia="Courier New" w:cs="Courier New"/>
        <w:sz w:val="20"/>
      </w:rPr>
    </w:lvl>
    <w:lvl w:ilvl="2">
      <w:start w:val="1"/>
      <w:numFmt w:val="bullet"/>
      <w:lvlText w:val="§"/>
      <w:lvlJc w:val="left"/>
      <w:rPr>
        <w:rFonts w:ascii="Wingdings" w:hAnsi="Wingdings" w:eastAsia="Wingdings" w:cs="Wingdings"/>
        <w:sz w:val="20"/>
      </w:rPr>
    </w:lvl>
    <w:lvl w:ilvl="3">
      <w:start w:val="1"/>
      <w:numFmt w:val="bullet"/>
      <w:lvlText w:val="·"/>
      <w:lvlJc w:val="left"/>
      <w:rPr>
        <w:rFonts w:ascii="Symbol" w:hAnsi="Symbol" w:eastAsia="Symbol" w:cs="Symbol"/>
        <w:sz w:val="20"/>
      </w:rPr>
    </w:lvl>
    <w:lvl w:ilvl="4">
      <w:start w:val="1"/>
      <w:numFmt w:val="bullet"/>
      <w:lvlText w:val="o"/>
      <w:lvlJc w:val="left"/>
      <w:rPr>
        <w:rFonts w:ascii="Courier New" w:hAnsi="Courier New" w:eastAsia="Courier New" w:cs="Courier New"/>
        <w:sz w:val="20"/>
      </w:rPr>
    </w:lvl>
    <w:lvl w:ilvl="5">
      <w:start w:val="1"/>
      <w:numFmt w:val="bullet"/>
      <w:lvlText w:val="§"/>
      <w:lvlJc w:val="left"/>
      <w:rPr>
        <w:rFonts w:ascii="Wingdings" w:hAnsi="Wingdings" w:eastAsia="Wingdings" w:cs="Wingdings"/>
        <w:sz w:val="20"/>
      </w:rPr>
    </w:lvl>
    <w:lvl w:ilvl="6">
      <w:start w:val="1"/>
      <w:numFmt w:val="bullet"/>
      <w:lvlText w:val="·"/>
      <w:lvlJc w:val="left"/>
      <w:rPr>
        <w:rFonts w:ascii="Symbol" w:hAnsi="Symbol" w:eastAsia="Symbol" w:cs="Symbol"/>
        <w:sz w:val="20"/>
      </w:rPr>
    </w:lvl>
    <w:lvl w:ilvl="7">
      <w:start w:val="1"/>
      <w:numFmt w:val="bullet"/>
      <w:lvlText w:val="o"/>
      <w:lvlJc w:val="left"/>
      <w:rPr>
        <w:rFonts w:ascii="Courier New" w:hAnsi="Courier New" w:eastAsia="Courier New" w:cs="Courier New"/>
        <w:sz w:val="20"/>
      </w:rPr>
    </w:lvl>
    <w:lvl w:ilvl="8">
      <w:start w:val="1"/>
      <w:numFmt w:val="bullet"/>
      <w:lvlText w:val="§"/>
      <w:lvlJc w:val="left"/>
      <w:rPr>
        <w:rFonts w:ascii="Wingdings" w:hAnsi="Wingdings" w:eastAsia="Wingdings" w:cs="Wingdings"/>
        <w:sz w:val="20"/>
      </w:rPr>
    </w:lvl>
  </w:abstractNum>
  <w:abstractNum w:abstractNumId="1">
    <w:nsid w:val="00000002"/>
    <w:multiLevelType w:val="multilevel"/>
    <w:tmpl w:val="0000000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
    <w:nsid w:val="00000003"/>
    <w:multiLevelType w:val="multilevel"/>
    <w:tmpl w:val="0000000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
    <w:nsid w:val="00000004"/>
    <w:multiLevelType w:val="multilevel"/>
    <w:tmpl w:val="0000000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
    <w:nsid w:val="00000005"/>
    <w:multiLevelType w:val="multilevel"/>
    <w:tmpl w:val="0000000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
    <w:nsid w:val="00000006"/>
    <w:multiLevelType w:val="multilevel"/>
    <w:tmpl w:val="0000000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
    <w:nsid w:val="00000007"/>
    <w:multiLevelType w:val="multilevel"/>
    <w:tmpl w:val="0000000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
    <w:nsid w:val="00000008"/>
    <w:multiLevelType w:val="multilevel"/>
    <w:tmpl w:val="0000000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
    <w:nsid w:val="00000009"/>
    <w:multiLevelType w:val="multilevel"/>
    <w:tmpl w:val="0000000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
    <w:nsid w:val="0000000A"/>
    <w:multiLevelType w:val="multilevel"/>
    <w:tmpl w:val="0000000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
    <w:nsid w:val="0000000B"/>
    <w:multiLevelType w:val="multilevel"/>
    <w:tmpl w:val="0000000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
    <w:nsid w:val="0000000C"/>
    <w:multiLevelType w:val="multilevel"/>
    <w:tmpl w:val="0000000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
    <w:nsid w:val="0000000D"/>
    <w:multiLevelType w:val="multilevel"/>
    <w:tmpl w:val="0000000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
    <w:nsid w:val="0000000E"/>
    <w:multiLevelType w:val="multilevel"/>
    <w:tmpl w:val="0000000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
    <w:nsid w:val="0000000F"/>
    <w:multiLevelType w:val="multilevel"/>
    <w:tmpl w:val="0000000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
    <w:nsid w:val="00000010"/>
    <w:multiLevelType w:val="multilevel"/>
    <w:tmpl w:val="0000001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
    <w:nsid w:val="00000011"/>
    <w:multiLevelType w:val="multilevel"/>
    <w:tmpl w:val="0000001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
    <w:nsid w:val="00000012"/>
    <w:multiLevelType w:val="multilevel"/>
    <w:tmpl w:val="0000001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
    <w:nsid w:val="00000013"/>
    <w:multiLevelType w:val="multilevel"/>
    <w:tmpl w:val="0000001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
    <w:nsid w:val="00000014"/>
    <w:multiLevelType w:val="multilevel"/>
    <w:tmpl w:val="0000001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
    <w:nsid w:val="00000015"/>
    <w:multiLevelType w:val="multilevel"/>
    <w:tmpl w:val="0000001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
    <w:nsid w:val="00000016"/>
    <w:multiLevelType w:val="multilevel"/>
    <w:tmpl w:val="0000001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
    <w:nsid w:val="00000017"/>
    <w:multiLevelType w:val="multilevel"/>
    <w:tmpl w:val="0000001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
    <w:nsid w:val="00000018"/>
    <w:multiLevelType w:val="multilevel"/>
    <w:tmpl w:val="0000001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4">
    <w:nsid w:val="00000019"/>
    <w:multiLevelType w:val="multilevel"/>
    <w:tmpl w:val="0000001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5">
    <w:nsid w:val="0000001A"/>
    <w:multiLevelType w:val="multilevel"/>
    <w:tmpl w:val="0000001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6">
    <w:nsid w:val="0000001B"/>
    <w:multiLevelType w:val="multilevel"/>
    <w:tmpl w:val="0000001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7">
    <w:nsid w:val="0000001C"/>
    <w:multiLevelType w:val="multilevel"/>
    <w:tmpl w:val="0000001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8">
    <w:nsid w:val="0000001D"/>
    <w:multiLevelType w:val="multilevel"/>
    <w:tmpl w:val="0000001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9">
    <w:nsid w:val="0000001E"/>
    <w:multiLevelType w:val="multilevel"/>
    <w:tmpl w:val="0000001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0">
    <w:nsid w:val="0000001F"/>
    <w:multiLevelType w:val="multilevel"/>
    <w:tmpl w:val="0000001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1">
    <w:nsid w:val="00000020"/>
    <w:multiLevelType w:val="multilevel"/>
    <w:tmpl w:val="0000002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2">
    <w:nsid w:val="00000021"/>
    <w:multiLevelType w:val="multilevel"/>
    <w:tmpl w:val="0000002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3">
    <w:nsid w:val="00000022"/>
    <w:multiLevelType w:val="multilevel"/>
    <w:tmpl w:val="0000002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4">
    <w:nsid w:val="00000023"/>
    <w:multiLevelType w:val="multilevel"/>
    <w:tmpl w:val="0000002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5">
    <w:nsid w:val="00000024"/>
    <w:multiLevelType w:val="multilevel"/>
    <w:tmpl w:val="0000002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6">
    <w:nsid w:val="00000025"/>
    <w:multiLevelType w:val="multilevel"/>
    <w:tmpl w:val="0000002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7">
    <w:nsid w:val="00000026"/>
    <w:multiLevelType w:val="multilevel"/>
    <w:tmpl w:val="0000002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8">
    <w:nsid w:val="00000027"/>
    <w:multiLevelType w:val="multilevel"/>
    <w:tmpl w:val="0000002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9">
    <w:nsid w:val="00000028"/>
    <w:multiLevelType w:val="multilevel"/>
    <w:tmpl w:val="0000002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0">
    <w:nsid w:val="00000029"/>
    <w:multiLevelType w:val="multilevel"/>
    <w:tmpl w:val="0000002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1">
    <w:nsid w:val="0000002A"/>
    <w:multiLevelType w:val="multilevel"/>
    <w:tmpl w:val="0000002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2">
    <w:nsid w:val="0000002B"/>
    <w:multiLevelType w:val="multilevel"/>
    <w:tmpl w:val="0000002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3">
    <w:nsid w:val="0000002C"/>
    <w:multiLevelType w:val="multilevel"/>
    <w:tmpl w:val="0000002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4">
    <w:nsid w:val="0000002D"/>
    <w:multiLevelType w:val="multilevel"/>
    <w:tmpl w:val="0000002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5">
    <w:nsid w:val="0000002E"/>
    <w:multiLevelType w:val="multilevel"/>
    <w:tmpl w:val="0000002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6">
    <w:nsid w:val="0000002F"/>
    <w:multiLevelType w:val="multilevel"/>
    <w:tmpl w:val="0000002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7">
    <w:nsid w:val="00000030"/>
    <w:multiLevelType w:val="multilevel"/>
    <w:tmpl w:val="0000003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8">
    <w:nsid w:val="00000031"/>
    <w:multiLevelType w:val="multilevel"/>
    <w:tmpl w:val="0000003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9">
    <w:nsid w:val="00000032"/>
    <w:multiLevelType w:val="multilevel"/>
    <w:tmpl w:val="0000003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0">
    <w:nsid w:val="00000033"/>
    <w:multiLevelType w:val="multilevel"/>
    <w:tmpl w:val="0000003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1">
    <w:nsid w:val="00000034"/>
    <w:multiLevelType w:val="multilevel"/>
    <w:tmpl w:val="0000003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2">
    <w:nsid w:val="00000035"/>
    <w:multiLevelType w:val="multilevel"/>
    <w:tmpl w:val="0000003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3">
    <w:nsid w:val="00000036"/>
    <w:multiLevelType w:val="multilevel"/>
    <w:tmpl w:val="0000003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4">
    <w:nsid w:val="00000037"/>
    <w:multiLevelType w:val="multilevel"/>
    <w:tmpl w:val="0000003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5">
    <w:nsid w:val="00000038"/>
    <w:multiLevelType w:val="multilevel"/>
    <w:tmpl w:val="0000003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6">
    <w:nsid w:val="00000039"/>
    <w:multiLevelType w:val="multilevel"/>
    <w:tmpl w:val="0000003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7">
    <w:nsid w:val="0000003A"/>
    <w:multiLevelType w:val="multilevel"/>
    <w:tmpl w:val="0000003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8">
    <w:nsid w:val="0000003B"/>
    <w:multiLevelType w:val="multilevel"/>
    <w:tmpl w:val="0000003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9">
    <w:nsid w:val="0000003C"/>
    <w:multiLevelType w:val="multilevel"/>
    <w:tmpl w:val="0000003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0">
    <w:nsid w:val="0000003D"/>
    <w:multiLevelType w:val="multilevel"/>
    <w:tmpl w:val="0000003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1">
    <w:nsid w:val="0000003E"/>
    <w:multiLevelType w:val="multilevel"/>
    <w:tmpl w:val="0000003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2">
    <w:nsid w:val="0000003F"/>
    <w:multiLevelType w:val="multilevel"/>
    <w:tmpl w:val="0000003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3">
    <w:nsid w:val="00000040"/>
    <w:multiLevelType w:val="multilevel"/>
    <w:tmpl w:val="0000004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4">
    <w:nsid w:val="00000041"/>
    <w:multiLevelType w:val="multilevel"/>
    <w:tmpl w:val="0000004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5">
    <w:nsid w:val="00000042"/>
    <w:multiLevelType w:val="multilevel"/>
    <w:tmpl w:val="0000004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6">
    <w:nsid w:val="00000043"/>
    <w:multiLevelType w:val="multilevel"/>
    <w:tmpl w:val="0000004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7">
    <w:nsid w:val="00000044"/>
    <w:multiLevelType w:val="multilevel"/>
    <w:tmpl w:val="0000004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8">
    <w:nsid w:val="00000045"/>
    <w:multiLevelType w:val="multilevel"/>
    <w:tmpl w:val="0000004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9">
    <w:nsid w:val="00000046"/>
    <w:multiLevelType w:val="multilevel"/>
    <w:tmpl w:val="0000004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0">
    <w:nsid w:val="00000047"/>
    <w:multiLevelType w:val="multilevel"/>
    <w:tmpl w:val="0000004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1">
    <w:nsid w:val="00000048"/>
    <w:multiLevelType w:val="multilevel"/>
    <w:tmpl w:val="0000004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2">
    <w:nsid w:val="00000049"/>
    <w:multiLevelType w:val="multilevel"/>
    <w:tmpl w:val="0000004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3">
    <w:nsid w:val="0000004A"/>
    <w:multiLevelType w:val="multilevel"/>
    <w:tmpl w:val="0000004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4">
    <w:nsid w:val="0000004B"/>
    <w:multiLevelType w:val="multilevel"/>
    <w:tmpl w:val="0000004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5">
    <w:nsid w:val="0000004C"/>
    <w:multiLevelType w:val="multilevel"/>
    <w:tmpl w:val="0000004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6">
    <w:nsid w:val="0000004D"/>
    <w:multiLevelType w:val="multilevel"/>
    <w:tmpl w:val="0000004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7">
    <w:nsid w:val="0000004E"/>
    <w:multiLevelType w:val="multilevel"/>
    <w:tmpl w:val="0000004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8">
    <w:nsid w:val="0000004F"/>
    <w:multiLevelType w:val="multilevel"/>
    <w:tmpl w:val="0000004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9">
    <w:nsid w:val="00000050"/>
    <w:multiLevelType w:val="multilevel"/>
    <w:tmpl w:val="0000005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0">
    <w:nsid w:val="00000051"/>
    <w:multiLevelType w:val="multilevel"/>
    <w:tmpl w:val="0000005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1">
    <w:nsid w:val="00000052"/>
    <w:multiLevelType w:val="multilevel"/>
    <w:tmpl w:val="0000005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2">
    <w:nsid w:val="00000053"/>
    <w:multiLevelType w:val="multilevel"/>
    <w:tmpl w:val="0000005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3">
    <w:nsid w:val="00000054"/>
    <w:multiLevelType w:val="multilevel"/>
    <w:tmpl w:val="0000005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4">
    <w:nsid w:val="00000055"/>
    <w:multiLevelType w:val="multilevel"/>
    <w:tmpl w:val="0000005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5">
    <w:nsid w:val="00000056"/>
    <w:multiLevelType w:val="multilevel"/>
    <w:tmpl w:val="0000005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6">
    <w:nsid w:val="00000057"/>
    <w:multiLevelType w:val="multilevel"/>
    <w:tmpl w:val="0000005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7">
    <w:nsid w:val="00000058"/>
    <w:multiLevelType w:val="multilevel"/>
    <w:tmpl w:val="0000005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8">
    <w:nsid w:val="00000059"/>
    <w:multiLevelType w:val="multilevel"/>
    <w:tmpl w:val="0000005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9">
    <w:nsid w:val="0000005A"/>
    <w:multiLevelType w:val="multilevel"/>
    <w:tmpl w:val="0000005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0">
    <w:nsid w:val="0000005B"/>
    <w:multiLevelType w:val="multilevel"/>
    <w:tmpl w:val="0000005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1">
    <w:nsid w:val="0000005C"/>
    <w:multiLevelType w:val="multilevel"/>
    <w:tmpl w:val="0000005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2">
    <w:nsid w:val="0000005D"/>
    <w:multiLevelType w:val="multilevel"/>
    <w:tmpl w:val="0000005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3">
    <w:nsid w:val="0000005E"/>
    <w:multiLevelType w:val="multilevel"/>
    <w:tmpl w:val="0000005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4">
    <w:nsid w:val="0000005F"/>
    <w:multiLevelType w:val="multilevel"/>
    <w:tmpl w:val="0000005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5">
    <w:nsid w:val="00000060"/>
    <w:multiLevelType w:val="multilevel"/>
    <w:tmpl w:val="0000006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6">
    <w:nsid w:val="00000061"/>
    <w:multiLevelType w:val="multilevel"/>
    <w:tmpl w:val="0000006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7">
    <w:nsid w:val="00000062"/>
    <w:multiLevelType w:val="multilevel"/>
    <w:tmpl w:val="0000006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8">
    <w:nsid w:val="00000063"/>
    <w:multiLevelType w:val="multilevel"/>
    <w:tmpl w:val="0000006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9">
    <w:nsid w:val="00000064"/>
    <w:multiLevelType w:val="multilevel"/>
    <w:tmpl w:val="0000006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0">
    <w:nsid w:val="00000065"/>
    <w:multiLevelType w:val="multilevel"/>
    <w:tmpl w:val="0000006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1">
    <w:nsid w:val="00000066"/>
    <w:multiLevelType w:val="multilevel"/>
    <w:tmpl w:val="0000006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2">
    <w:nsid w:val="00000067"/>
    <w:multiLevelType w:val="multilevel"/>
    <w:tmpl w:val="0000006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3">
    <w:nsid w:val="00000068"/>
    <w:multiLevelType w:val="multilevel"/>
    <w:tmpl w:val="0000006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4">
    <w:nsid w:val="00000069"/>
    <w:multiLevelType w:val="multilevel"/>
    <w:tmpl w:val="0000006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5">
    <w:nsid w:val="0000006A"/>
    <w:multiLevelType w:val="multilevel"/>
    <w:tmpl w:val="0000006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6">
    <w:nsid w:val="0000006B"/>
    <w:multiLevelType w:val="multilevel"/>
    <w:tmpl w:val="0000006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7">
    <w:nsid w:val="0000006C"/>
    <w:multiLevelType w:val="multilevel"/>
    <w:tmpl w:val="0000006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8">
    <w:nsid w:val="0000006D"/>
    <w:multiLevelType w:val="multilevel"/>
    <w:tmpl w:val="0000006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9">
    <w:nsid w:val="0000006E"/>
    <w:multiLevelType w:val="multilevel"/>
    <w:tmpl w:val="0000006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0">
    <w:nsid w:val="0000006F"/>
    <w:multiLevelType w:val="multilevel"/>
    <w:tmpl w:val="0000006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1">
    <w:nsid w:val="00000070"/>
    <w:multiLevelType w:val="multilevel"/>
    <w:tmpl w:val="0000007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2">
    <w:nsid w:val="00000071"/>
    <w:multiLevelType w:val="multilevel"/>
    <w:tmpl w:val="0000007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3">
    <w:nsid w:val="00000072"/>
    <w:multiLevelType w:val="multilevel"/>
    <w:tmpl w:val="0000007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4">
    <w:nsid w:val="00000073"/>
    <w:multiLevelType w:val="multilevel"/>
    <w:tmpl w:val="0000007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5">
    <w:nsid w:val="00000074"/>
    <w:multiLevelType w:val="multilevel"/>
    <w:tmpl w:val="0000007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6">
    <w:nsid w:val="00000075"/>
    <w:multiLevelType w:val="multilevel"/>
    <w:tmpl w:val="0000007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7">
    <w:nsid w:val="00000076"/>
    <w:multiLevelType w:val="multilevel"/>
    <w:tmpl w:val="0000007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8">
    <w:nsid w:val="00000077"/>
    <w:multiLevelType w:val="multilevel"/>
    <w:tmpl w:val="0000007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9">
    <w:nsid w:val="00000078"/>
    <w:multiLevelType w:val="multilevel"/>
    <w:tmpl w:val="0000007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0">
    <w:nsid w:val="00000079"/>
    <w:multiLevelType w:val="multilevel"/>
    <w:tmpl w:val="0000007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1">
    <w:nsid w:val="0000007A"/>
    <w:multiLevelType w:val="multilevel"/>
    <w:tmpl w:val="0000007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2">
    <w:nsid w:val="0000007B"/>
    <w:multiLevelType w:val="multilevel"/>
    <w:tmpl w:val="0000007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3">
    <w:nsid w:val="0000007C"/>
    <w:multiLevelType w:val="multilevel"/>
    <w:tmpl w:val="0000007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4">
    <w:nsid w:val="0000007D"/>
    <w:multiLevelType w:val="multilevel"/>
    <w:tmpl w:val="0000007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5">
    <w:nsid w:val="0000007E"/>
    <w:multiLevelType w:val="multilevel"/>
    <w:tmpl w:val="0000007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6">
    <w:nsid w:val="0000007F"/>
    <w:multiLevelType w:val="multilevel"/>
    <w:tmpl w:val="0000007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7">
    <w:nsid w:val="00000080"/>
    <w:multiLevelType w:val="multilevel"/>
    <w:tmpl w:val="0000008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8">
    <w:nsid w:val="00000081"/>
    <w:multiLevelType w:val="multilevel"/>
    <w:tmpl w:val="0000008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9">
    <w:nsid w:val="00000082"/>
    <w:multiLevelType w:val="multilevel"/>
    <w:tmpl w:val="0000008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0">
    <w:nsid w:val="00000083"/>
    <w:multiLevelType w:val="multilevel"/>
    <w:tmpl w:val="0000008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1">
    <w:nsid w:val="00000084"/>
    <w:multiLevelType w:val="multilevel"/>
    <w:tmpl w:val="0000008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2">
    <w:nsid w:val="00000085"/>
    <w:multiLevelType w:val="multilevel"/>
    <w:tmpl w:val="0000008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3">
    <w:nsid w:val="00000086"/>
    <w:multiLevelType w:val="multilevel"/>
    <w:tmpl w:val="0000008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4">
    <w:nsid w:val="00000087"/>
    <w:multiLevelType w:val="multilevel"/>
    <w:tmpl w:val="0000008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5">
    <w:nsid w:val="00000088"/>
    <w:multiLevelType w:val="multilevel"/>
    <w:tmpl w:val="0000008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6">
    <w:nsid w:val="00000089"/>
    <w:multiLevelType w:val="multilevel"/>
    <w:tmpl w:val="0000008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7">
    <w:nsid w:val="0000008A"/>
    <w:multiLevelType w:val="multilevel"/>
    <w:tmpl w:val="0000008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8">
    <w:nsid w:val="0000008B"/>
    <w:multiLevelType w:val="multilevel"/>
    <w:tmpl w:val="0000008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9">
    <w:nsid w:val="0000008C"/>
    <w:multiLevelType w:val="multilevel"/>
    <w:tmpl w:val="0000008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0">
    <w:nsid w:val="0000008D"/>
    <w:multiLevelType w:val="multilevel"/>
    <w:tmpl w:val="0000008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1">
    <w:nsid w:val="0000008E"/>
    <w:multiLevelType w:val="multilevel"/>
    <w:tmpl w:val="0000008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2">
    <w:nsid w:val="0000008F"/>
    <w:multiLevelType w:val="multilevel"/>
    <w:tmpl w:val="0000008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3">
    <w:nsid w:val="00000090"/>
    <w:multiLevelType w:val="multilevel"/>
    <w:tmpl w:val="0000009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4">
    <w:nsid w:val="00000091"/>
    <w:multiLevelType w:val="multilevel"/>
    <w:tmpl w:val="0000009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5">
    <w:nsid w:val="00000092"/>
    <w:multiLevelType w:val="multilevel"/>
    <w:tmpl w:val="0000009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6">
    <w:nsid w:val="00000093"/>
    <w:multiLevelType w:val="multilevel"/>
    <w:tmpl w:val="0000009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7">
    <w:nsid w:val="00000094"/>
    <w:multiLevelType w:val="multilevel"/>
    <w:tmpl w:val="0000009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8">
    <w:nsid w:val="00000095"/>
    <w:multiLevelType w:val="multilevel"/>
    <w:tmpl w:val="0000009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49">
    <w:nsid w:val="00000096"/>
    <w:multiLevelType w:val="multilevel"/>
    <w:tmpl w:val="0000009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0">
    <w:nsid w:val="00000097"/>
    <w:multiLevelType w:val="multilevel"/>
    <w:tmpl w:val="0000009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1">
    <w:nsid w:val="00000098"/>
    <w:multiLevelType w:val="multilevel"/>
    <w:tmpl w:val="0000009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2">
    <w:nsid w:val="00000099"/>
    <w:multiLevelType w:val="multilevel"/>
    <w:tmpl w:val="0000009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3">
    <w:nsid w:val="0000009A"/>
    <w:multiLevelType w:val="multilevel"/>
    <w:tmpl w:val="0000009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4">
    <w:nsid w:val="0000009B"/>
    <w:multiLevelType w:val="multilevel"/>
    <w:tmpl w:val="0000009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5">
    <w:nsid w:val="0000009C"/>
    <w:multiLevelType w:val="multilevel"/>
    <w:tmpl w:val="0000009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6">
    <w:nsid w:val="0000009D"/>
    <w:multiLevelType w:val="multilevel"/>
    <w:tmpl w:val="0000009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7">
    <w:nsid w:val="0000009E"/>
    <w:multiLevelType w:val="multilevel"/>
    <w:tmpl w:val="0000009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8">
    <w:nsid w:val="0000009F"/>
    <w:multiLevelType w:val="multilevel"/>
    <w:tmpl w:val="0000009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59">
    <w:nsid w:val="000000A0"/>
    <w:multiLevelType w:val="multilevel"/>
    <w:tmpl w:val="000000A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0">
    <w:nsid w:val="000000A1"/>
    <w:multiLevelType w:val="multilevel"/>
    <w:tmpl w:val="000000A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1">
    <w:nsid w:val="000000A2"/>
    <w:multiLevelType w:val="multilevel"/>
    <w:tmpl w:val="000000A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2">
    <w:nsid w:val="000000A3"/>
    <w:multiLevelType w:val="multilevel"/>
    <w:tmpl w:val="000000A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3">
    <w:nsid w:val="000000A4"/>
    <w:multiLevelType w:val="multilevel"/>
    <w:tmpl w:val="000000A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4">
    <w:nsid w:val="000000A5"/>
    <w:multiLevelType w:val="multilevel"/>
    <w:tmpl w:val="000000A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5">
    <w:nsid w:val="000000A6"/>
    <w:multiLevelType w:val="multilevel"/>
    <w:tmpl w:val="000000A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6">
    <w:nsid w:val="000000A7"/>
    <w:multiLevelType w:val="multilevel"/>
    <w:tmpl w:val="000000A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7">
    <w:nsid w:val="000000A8"/>
    <w:multiLevelType w:val="multilevel"/>
    <w:tmpl w:val="000000A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8">
    <w:nsid w:val="000000A9"/>
    <w:multiLevelType w:val="multilevel"/>
    <w:tmpl w:val="000000A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69">
    <w:nsid w:val="000000AA"/>
    <w:multiLevelType w:val="multilevel"/>
    <w:tmpl w:val="000000A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0">
    <w:nsid w:val="000000AB"/>
    <w:multiLevelType w:val="multilevel"/>
    <w:tmpl w:val="000000A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1">
    <w:nsid w:val="000000AC"/>
    <w:multiLevelType w:val="multilevel"/>
    <w:tmpl w:val="000000A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2">
    <w:nsid w:val="000000AD"/>
    <w:multiLevelType w:val="multilevel"/>
    <w:tmpl w:val="000000A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3">
    <w:nsid w:val="000000AE"/>
    <w:multiLevelType w:val="multilevel"/>
    <w:tmpl w:val="000000A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4">
    <w:nsid w:val="000000AF"/>
    <w:multiLevelType w:val="multilevel"/>
    <w:tmpl w:val="000000A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5">
    <w:nsid w:val="000000B0"/>
    <w:multiLevelType w:val="multilevel"/>
    <w:tmpl w:val="000000B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6">
    <w:nsid w:val="000000B1"/>
    <w:multiLevelType w:val="multilevel"/>
    <w:tmpl w:val="000000B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7">
    <w:nsid w:val="000000B2"/>
    <w:multiLevelType w:val="multilevel"/>
    <w:tmpl w:val="000000B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8">
    <w:nsid w:val="000000B3"/>
    <w:multiLevelType w:val="multilevel"/>
    <w:tmpl w:val="000000B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79">
    <w:nsid w:val="000000B4"/>
    <w:multiLevelType w:val="multilevel"/>
    <w:tmpl w:val="000000B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0">
    <w:nsid w:val="000000B5"/>
    <w:multiLevelType w:val="multilevel"/>
    <w:tmpl w:val="000000B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1">
    <w:nsid w:val="000000B6"/>
    <w:multiLevelType w:val="multilevel"/>
    <w:tmpl w:val="000000B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2">
    <w:nsid w:val="000000B7"/>
    <w:multiLevelType w:val="multilevel"/>
    <w:tmpl w:val="000000B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3">
    <w:nsid w:val="000000B8"/>
    <w:multiLevelType w:val="multilevel"/>
    <w:tmpl w:val="000000B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4">
    <w:nsid w:val="000000B9"/>
    <w:multiLevelType w:val="multilevel"/>
    <w:tmpl w:val="000000B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5">
    <w:nsid w:val="000000BA"/>
    <w:multiLevelType w:val="multilevel"/>
    <w:tmpl w:val="000000B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6">
    <w:nsid w:val="000000BB"/>
    <w:multiLevelType w:val="multilevel"/>
    <w:tmpl w:val="000000B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7">
    <w:nsid w:val="000000BC"/>
    <w:multiLevelType w:val="multilevel"/>
    <w:tmpl w:val="000000B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8">
    <w:nsid w:val="000000BD"/>
    <w:multiLevelType w:val="multilevel"/>
    <w:tmpl w:val="000000B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89">
    <w:nsid w:val="000000BE"/>
    <w:multiLevelType w:val="multilevel"/>
    <w:tmpl w:val="000000B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0">
    <w:nsid w:val="000000BF"/>
    <w:multiLevelType w:val="multilevel"/>
    <w:tmpl w:val="000000B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1">
    <w:nsid w:val="000000C0"/>
    <w:multiLevelType w:val="multilevel"/>
    <w:tmpl w:val="000000C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2">
    <w:nsid w:val="000000C1"/>
    <w:multiLevelType w:val="multilevel"/>
    <w:tmpl w:val="000000C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3">
    <w:nsid w:val="000000C2"/>
    <w:multiLevelType w:val="multilevel"/>
    <w:tmpl w:val="000000C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4">
    <w:nsid w:val="000000C3"/>
    <w:multiLevelType w:val="multilevel"/>
    <w:tmpl w:val="000000C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5">
    <w:nsid w:val="000000C4"/>
    <w:multiLevelType w:val="multilevel"/>
    <w:tmpl w:val="000000C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6">
    <w:nsid w:val="000000C5"/>
    <w:multiLevelType w:val="multilevel"/>
    <w:tmpl w:val="000000C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7">
    <w:nsid w:val="000000C6"/>
    <w:multiLevelType w:val="multilevel"/>
    <w:tmpl w:val="000000C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8">
    <w:nsid w:val="000000C7"/>
    <w:multiLevelType w:val="multilevel"/>
    <w:tmpl w:val="000000C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99">
    <w:nsid w:val="000000C8"/>
    <w:multiLevelType w:val="multilevel"/>
    <w:tmpl w:val="000000C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0">
    <w:nsid w:val="000000C9"/>
    <w:multiLevelType w:val="multilevel"/>
    <w:tmpl w:val="000000C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1">
    <w:nsid w:val="000000CA"/>
    <w:multiLevelType w:val="multilevel"/>
    <w:tmpl w:val="000000C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2">
    <w:nsid w:val="000000CB"/>
    <w:multiLevelType w:val="multilevel"/>
    <w:tmpl w:val="000000C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3">
    <w:nsid w:val="000000CC"/>
    <w:multiLevelType w:val="multilevel"/>
    <w:tmpl w:val="000000C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4">
    <w:nsid w:val="000000CD"/>
    <w:multiLevelType w:val="multilevel"/>
    <w:tmpl w:val="000000C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5">
    <w:nsid w:val="000000CE"/>
    <w:multiLevelType w:val="multilevel"/>
    <w:tmpl w:val="000000C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6">
    <w:nsid w:val="000000CF"/>
    <w:multiLevelType w:val="multilevel"/>
    <w:tmpl w:val="000000C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7">
    <w:nsid w:val="000000D0"/>
    <w:multiLevelType w:val="multilevel"/>
    <w:tmpl w:val="000000D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8">
    <w:nsid w:val="000000D1"/>
    <w:multiLevelType w:val="multilevel"/>
    <w:tmpl w:val="000000D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09">
    <w:nsid w:val="000000D2"/>
    <w:multiLevelType w:val="multilevel"/>
    <w:tmpl w:val="000000D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0">
    <w:nsid w:val="000000D3"/>
    <w:multiLevelType w:val="multilevel"/>
    <w:tmpl w:val="000000D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1">
    <w:nsid w:val="000000D4"/>
    <w:multiLevelType w:val="multilevel"/>
    <w:tmpl w:val="000000D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2">
    <w:nsid w:val="000000D5"/>
    <w:multiLevelType w:val="multilevel"/>
    <w:tmpl w:val="000000D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3">
    <w:nsid w:val="000000D6"/>
    <w:multiLevelType w:val="multilevel"/>
    <w:tmpl w:val="000000D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4">
    <w:nsid w:val="000000D7"/>
    <w:multiLevelType w:val="multilevel"/>
    <w:tmpl w:val="000000D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5">
    <w:nsid w:val="000000D8"/>
    <w:multiLevelType w:val="multilevel"/>
    <w:tmpl w:val="000000D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6">
    <w:nsid w:val="000000D9"/>
    <w:multiLevelType w:val="multilevel"/>
    <w:tmpl w:val="000000D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7">
    <w:nsid w:val="000000DA"/>
    <w:multiLevelType w:val="multilevel"/>
    <w:tmpl w:val="000000D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8">
    <w:nsid w:val="000000DB"/>
    <w:multiLevelType w:val="multilevel"/>
    <w:tmpl w:val="000000D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19">
    <w:nsid w:val="000000DC"/>
    <w:multiLevelType w:val="multilevel"/>
    <w:tmpl w:val="000000D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0">
    <w:nsid w:val="000000DD"/>
    <w:multiLevelType w:val="multilevel"/>
    <w:tmpl w:val="000000D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1">
    <w:nsid w:val="000000DE"/>
    <w:multiLevelType w:val="multilevel"/>
    <w:tmpl w:val="000000D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2">
    <w:nsid w:val="000000DF"/>
    <w:multiLevelType w:val="multilevel"/>
    <w:tmpl w:val="000000D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3">
    <w:nsid w:val="000000E0"/>
    <w:multiLevelType w:val="multilevel"/>
    <w:tmpl w:val="000000E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4">
    <w:nsid w:val="000000E1"/>
    <w:multiLevelType w:val="multilevel"/>
    <w:tmpl w:val="000000E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5">
    <w:nsid w:val="000000E2"/>
    <w:multiLevelType w:val="multilevel"/>
    <w:tmpl w:val="000000E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6">
    <w:nsid w:val="000000E3"/>
    <w:multiLevelType w:val="multilevel"/>
    <w:tmpl w:val="000000E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7">
    <w:nsid w:val="000000E4"/>
    <w:multiLevelType w:val="multilevel"/>
    <w:tmpl w:val="000000E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8">
    <w:nsid w:val="000000E5"/>
    <w:multiLevelType w:val="multilevel"/>
    <w:tmpl w:val="000000E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29">
    <w:nsid w:val="000000E6"/>
    <w:multiLevelType w:val="multilevel"/>
    <w:tmpl w:val="000000E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0">
    <w:nsid w:val="000000E7"/>
    <w:multiLevelType w:val="multilevel"/>
    <w:tmpl w:val="000000E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1">
    <w:nsid w:val="000000E8"/>
    <w:multiLevelType w:val="multilevel"/>
    <w:tmpl w:val="000000E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2">
    <w:nsid w:val="000000E9"/>
    <w:multiLevelType w:val="multilevel"/>
    <w:tmpl w:val="000000E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3">
    <w:nsid w:val="000000EA"/>
    <w:multiLevelType w:val="multilevel"/>
    <w:tmpl w:val="000000E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4">
    <w:nsid w:val="000000EB"/>
    <w:multiLevelType w:val="multilevel"/>
    <w:tmpl w:val="000000E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5">
    <w:nsid w:val="000000EC"/>
    <w:multiLevelType w:val="multilevel"/>
    <w:tmpl w:val="000000E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6">
    <w:nsid w:val="000000ED"/>
    <w:multiLevelType w:val="multilevel"/>
    <w:tmpl w:val="000000E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7">
    <w:nsid w:val="000000EE"/>
    <w:multiLevelType w:val="multilevel"/>
    <w:tmpl w:val="000000E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8">
    <w:nsid w:val="000000EF"/>
    <w:multiLevelType w:val="multilevel"/>
    <w:tmpl w:val="000000EF"/>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39">
    <w:nsid w:val="000000F0"/>
    <w:multiLevelType w:val="multilevel"/>
    <w:tmpl w:val="000000F0"/>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40">
    <w:nsid w:val="000000F1"/>
    <w:multiLevelType w:val="multilevel"/>
    <w:tmpl w:val="000000F1"/>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bering>
</file>

<file path=word/settings.xml><?xml version="1.0" encoding="utf-8"?>
<w:setting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settings>
</file>

<file path=word/styles.xml><?xml version="1.0" encoding="utf-8"?>
<w:styl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docDefaults>
    <w:rPrDefault>
      <w:rPr>
        <w:rFonts w:ascii="Times New Roman" w:hAnsi="Times New Roman" w:eastAsia="Times New Roman" w:cs="Times New Roman"/>
      </w:rPr>
    </w:rPrDefault>
  </w:docDefaults>
  <w:style>
    <w:name w:val="EmptyCellLayoutStyle"/>
    <w:basedOn w:val="Normal"/>
    <w:rPr>
      <w:sz w:val="2"/>
    </w:rPr>
  </w:style>
</w:style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settings" Target="/word/settings.xml" Id="rId4" /><Relationship Type="http://schemas.openxmlformats.org/officeDocument/2006/relationships/numbering" Target="/word/numbering.xml" Id="rId6" /></Relationships>
</file>

<file path=docProps/core.xml><?xml version="1.0" encoding="utf-8"?>
<cp:coreProperti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dc:creator/>
  <dc:description/>
  <dc:title>Report_orderstudentdiplomtitle</dc:title>
</cp:coreProperties>
</file>